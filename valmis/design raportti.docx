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A650E" w:rsidRPr="005D5D40" w:rsidRDefault="005D5D40" w:rsidP="00D9598D">
      <w:pPr>
        <w:pStyle w:val="Otsikko"/>
        <w:jc w:val="left"/>
        <w:rPr>
          <w:lang w:val="fi-FI"/>
        </w:rPr>
      </w:pPr>
      <w:r w:rsidRPr="005D5D40">
        <w:rPr>
          <w:noProof/>
          <w:lang w:val="fi-FI" w:eastAsia="fi-FI"/>
        </w:rPr>
        <w:drawing>
          <wp:anchor distT="0" distB="0" distL="114935" distR="114935" simplePos="0" relativeHeight="251657728" behindDoc="0" locked="0" layoutInCell="1" allowOverlap="1">
            <wp:simplePos x="0" y="0"/>
            <wp:positionH relativeFrom="page">
              <wp:posOffset>2680335</wp:posOffset>
            </wp:positionH>
            <wp:positionV relativeFrom="page">
              <wp:posOffset>2876550</wp:posOffset>
            </wp:positionV>
            <wp:extent cx="2228215" cy="1018540"/>
            <wp:effectExtent l="0" t="0" r="0" b="0"/>
            <wp:wrapNone/>
            <wp:docPr id="23"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8215" cy="10185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6A650E" w:rsidRPr="005D5D40">
        <w:rPr>
          <w:lang w:val="fi-FI"/>
        </w:rPr>
        <w:t>Käyttöliittymäohjelmointi</w:t>
      </w:r>
    </w:p>
    <w:p w:rsidR="006A650E" w:rsidRPr="005D5D40" w:rsidRDefault="00303AC7" w:rsidP="00D9598D">
      <w:pPr>
        <w:jc w:val="left"/>
        <w:rPr>
          <w:rFonts w:ascii="Arial" w:hAnsi="Arial"/>
          <w:b/>
          <w:bCs/>
          <w:sz w:val="32"/>
          <w:szCs w:val="32"/>
          <w:lang w:val="fi-FI"/>
        </w:rPr>
      </w:pPr>
      <w:r>
        <w:rPr>
          <w:rFonts w:ascii="Arial" w:hAnsi="Arial"/>
          <w:b/>
          <w:bCs/>
          <w:sz w:val="32"/>
          <w:szCs w:val="32"/>
          <w:lang w:val="fi-FI"/>
        </w:rPr>
        <w:t>Randomizenator</w:t>
      </w:r>
    </w:p>
    <w:p w:rsidR="006A650E" w:rsidRPr="005D5D40" w:rsidRDefault="006A650E" w:rsidP="00D9598D">
      <w:pPr>
        <w:jc w:val="left"/>
        <w:rPr>
          <w:lang w:val="fi-FI"/>
        </w:rPr>
      </w:pPr>
    </w:p>
    <w:p w:rsidR="006A650E" w:rsidRPr="005D5D40" w:rsidRDefault="006A650E" w:rsidP="00D9598D">
      <w:pPr>
        <w:jc w:val="left"/>
        <w:rPr>
          <w:lang w:val="fi-FI"/>
        </w:rPr>
      </w:pPr>
    </w:p>
    <w:p w:rsidR="006A650E" w:rsidRPr="005D5D40" w:rsidRDefault="006A650E" w:rsidP="00D9598D">
      <w:pPr>
        <w:jc w:val="left"/>
        <w:rPr>
          <w:lang w:val="fi-FI"/>
        </w:rPr>
      </w:pPr>
    </w:p>
    <w:p w:rsidR="006A650E" w:rsidRPr="005D5D40" w:rsidRDefault="006A650E" w:rsidP="00D9598D">
      <w:pPr>
        <w:jc w:val="left"/>
        <w:rPr>
          <w:lang w:val="fi-FI"/>
        </w:rPr>
      </w:pPr>
    </w:p>
    <w:p w:rsidR="006A650E" w:rsidRPr="005D5D40" w:rsidRDefault="006A650E" w:rsidP="00D9598D">
      <w:pPr>
        <w:jc w:val="left"/>
        <w:rPr>
          <w:lang w:val="fi-FI"/>
        </w:rPr>
      </w:pPr>
    </w:p>
    <w:p w:rsidR="006A650E" w:rsidRPr="005D5D40" w:rsidRDefault="006A650E" w:rsidP="00D9598D">
      <w:pPr>
        <w:jc w:val="left"/>
        <w:rPr>
          <w:lang w:val="fi-FI"/>
        </w:rPr>
      </w:pPr>
    </w:p>
    <w:p w:rsidR="006A650E" w:rsidRPr="005D5D40" w:rsidRDefault="006A650E" w:rsidP="00D9598D">
      <w:pPr>
        <w:jc w:val="left"/>
        <w:rPr>
          <w:lang w:val="fi-FI"/>
        </w:rPr>
      </w:pPr>
    </w:p>
    <w:p w:rsidR="006A650E" w:rsidRPr="005D5D40" w:rsidRDefault="006A650E" w:rsidP="00D9598D">
      <w:pPr>
        <w:jc w:val="left"/>
        <w:rPr>
          <w:lang w:val="fi-FI"/>
        </w:rPr>
      </w:pPr>
    </w:p>
    <w:p w:rsidR="002D792F" w:rsidRPr="005D5D40" w:rsidRDefault="002D792F" w:rsidP="00D9598D">
      <w:pPr>
        <w:jc w:val="left"/>
        <w:rPr>
          <w:lang w:val="fi-FI"/>
        </w:rPr>
      </w:pPr>
    </w:p>
    <w:p w:rsidR="006A650E" w:rsidRPr="005D5D40" w:rsidRDefault="006A650E" w:rsidP="00D9598D">
      <w:pPr>
        <w:pStyle w:val="AuthorInformation"/>
        <w:ind w:left="5760"/>
        <w:rPr>
          <w:lang w:val="fi-FI"/>
        </w:rPr>
      </w:pPr>
      <w:r w:rsidRPr="005D5D40">
        <w:rPr>
          <w:lang w:val="fi-FI"/>
        </w:rPr>
        <w:t>Oulun yliopisto</w:t>
      </w:r>
    </w:p>
    <w:p w:rsidR="006A650E" w:rsidRPr="005D5D40" w:rsidRDefault="006A650E" w:rsidP="00D9598D">
      <w:pPr>
        <w:pStyle w:val="AuthorInformation"/>
        <w:ind w:left="5760"/>
        <w:rPr>
          <w:lang w:val="fi-FI"/>
        </w:rPr>
      </w:pPr>
      <w:r w:rsidRPr="005D5D40">
        <w:rPr>
          <w:lang w:val="fi-FI"/>
        </w:rPr>
        <w:t>Tietojenkäsittelytieteiden laitos</w:t>
      </w:r>
    </w:p>
    <w:p w:rsidR="006A650E" w:rsidRPr="005D5D40" w:rsidRDefault="006A650E" w:rsidP="00D9598D">
      <w:pPr>
        <w:pStyle w:val="AuthorInformation"/>
        <w:ind w:left="5760"/>
        <w:rPr>
          <w:lang w:val="fi-FI"/>
        </w:rPr>
      </w:pPr>
      <w:r w:rsidRPr="005D5D40">
        <w:rPr>
          <w:lang w:val="fi-FI"/>
        </w:rPr>
        <w:t>Harjoitustyöselostus</w:t>
      </w:r>
    </w:p>
    <w:p w:rsidR="002D792F" w:rsidRPr="005D5D40" w:rsidRDefault="002D792F" w:rsidP="00D9598D">
      <w:pPr>
        <w:pStyle w:val="AuthorInformation"/>
        <w:ind w:left="5760"/>
        <w:rPr>
          <w:lang w:val="fi-FI"/>
        </w:rPr>
      </w:pPr>
      <w:r w:rsidRPr="005D5D40">
        <w:rPr>
          <w:lang w:val="fi-FI"/>
        </w:rPr>
        <w:t>Jussi Jokio, Niko Kupari</w:t>
      </w:r>
    </w:p>
    <w:p w:rsidR="006A650E" w:rsidRPr="005D5D40" w:rsidRDefault="006A650E" w:rsidP="00D9598D">
      <w:pPr>
        <w:pStyle w:val="AuthorInformation"/>
        <w:ind w:left="5760"/>
        <w:rPr>
          <w:lang w:val="fi-FI"/>
        </w:rPr>
        <w:sectPr w:rsidR="006A650E" w:rsidRPr="005D5D40">
          <w:headerReference w:type="default" r:id="rId9"/>
          <w:footerReference w:type="even" r:id="rId10"/>
          <w:footerReference w:type="default" r:id="rId11"/>
          <w:headerReference w:type="first" r:id="rId12"/>
          <w:footerReference w:type="first" r:id="rId13"/>
          <w:pgSz w:w="11906" w:h="16838"/>
          <w:pgMar w:top="1400" w:right="1134" w:bottom="1400" w:left="1134" w:header="1134" w:footer="1134" w:gutter="0"/>
          <w:cols w:space="708"/>
          <w:docGrid w:linePitch="360"/>
        </w:sectPr>
      </w:pPr>
      <w:r w:rsidRPr="005D5D40">
        <w:rPr>
          <w:lang w:val="fi-FI"/>
        </w:rPr>
        <w:t>Pvm</w:t>
      </w:r>
    </w:p>
    <w:p w:rsidR="006A650E" w:rsidRPr="005D5D40" w:rsidRDefault="006A650E" w:rsidP="00D9598D">
      <w:pPr>
        <w:pStyle w:val="Heading0"/>
        <w:ind w:left="-993"/>
      </w:pPr>
      <w:bookmarkStart w:id="0" w:name="_Toc469438153"/>
      <w:r w:rsidRPr="005D5D40">
        <w:lastRenderedPageBreak/>
        <w:t>Tiivistelmä</w:t>
      </w:r>
      <w:bookmarkEnd w:id="0"/>
    </w:p>
    <w:p w:rsidR="00F84ADB" w:rsidRDefault="009D5FE1" w:rsidP="00D9598D">
      <w:pPr>
        <w:jc w:val="left"/>
        <w:rPr>
          <w:lang w:val="fi-FI"/>
        </w:rPr>
      </w:pPr>
      <w:r w:rsidRPr="005D5D40">
        <w:rPr>
          <w:lang w:val="fi-FI"/>
        </w:rPr>
        <w:t>Randomizenator on salasanan generointi ohjelma</w:t>
      </w:r>
      <w:r w:rsidR="00E64BA2" w:rsidRPr="005D5D40">
        <w:rPr>
          <w:lang w:val="fi-FI"/>
        </w:rPr>
        <w:t xml:space="preserve">, jolla voit luoda turvallisen salasanan annetuilla </w:t>
      </w:r>
      <w:r w:rsidR="005D5D40" w:rsidRPr="005D5D40">
        <w:rPr>
          <w:lang w:val="fi-FI"/>
        </w:rPr>
        <w:t>parametreilla</w:t>
      </w:r>
      <w:r w:rsidR="00E64BA2" w:rsidRPr="005D5D40">
        <w:rPr>
          <w:lang w:val="fi-FI"/>
        </w:rPr>
        <w:t>. Ohjelma sopii yksittäisille käyttäjille tai ison organisaation käyttöön ja ohjelma on tehokas kaiken tasoisille käyttäjille.</w:t>
      </w:r>
    </w:p>
    <w:p w:rsidR="006A650E" w:rsidRPr="005D5D40" w:rsidRDefault="00F84ADB" w:rsidP="00D9598D">
      <w:pPr>
        <w:jc w:val="left"/>
        <w:rPr>
          <w:lang w:val="fi-FI"/>
        </w:rPr>
      </w:pPr>
      <w:r>
        <w:rPr>
          <w:lang w:val="fi-FI"/>
        </w:rPr>
        <w:t xml:space="preserve">Randomizenator käyttää Javan omaa </w:t>
      </w:r>
      <w:proofErr w:type="spellStart"/>
      <w:r>
        <w:rPr>
          <w:lang w:val="fi-FI"/>
        </w:rPr>
        <w:t>random</w:t>
      </w:r>
      <w:proofErr w:type="spellEnd"/>
      <w:r>
        <w:rPr>
          <w:lang w:val="fi-FI"/>
        </w:rPr>
        <w:t xml:space="preserve">-luokkaa arpoessaan salasanaa merkki kerrallaan. Ohjelma ei kuitenkaan käytä suoraan </w:t>
      </w:r>
      <w:proofErr w:type="spellStart"/>
      <w:r>
        <w:rPr>
          <w:lang w:val="fi-FI"/>
        </w:rPr>
        <w:t>random</w:t>
      </w:r>
      <w:proofErr w:type="spellEnd"/>
      <w:r>
        <w:rPr>
          <w:lang w:val="fi-FI"/>
        </w:rPr>
        <w:t>-olion tuottamia merkkejä, joten turvallisuusriskit ovat pienemmät. Ohjelma tuottaa yksittäisiä salasanoja hyvin nopeasti ja eri parametrien muuttaminen on helppoa. Ohjelmalla saadaan arvottua myös esimerkiksi pelkkiä numeroita ja se tuottaa erimittaisia salasanoja aina 20 merkkiin asti.</w:t>
      </w:r>
      <w:r w:rsidR="00303AC7">
        <w:rPr>
          <w:lang w:val="fi-FI"/>
        </w:rPr>
        <w:t xml:space="preserve"> Ohjelmalla voit halutessasi tallentaa käyttäjänimi-salasana pareja </w:t>
      </w:r>
      <w:r>
        <w:rPr>
          <w:lang w:val="fi-FI"/>
        </w:rPr>
        <w:t>teksti</w:t>
      </w:r>
      <w:r w:rsidR="00303AC7">
        <w:rPr>
          <w:lang w:val="fi-FI"/>
        </w:rPr>
        <w:t>tiedostoon</w:t>
      </w:r>
      <w:r>
        <w:rPr>
          <w:lang w:val="fi-FI"/>
        </w:rPr>
        <w:t xml:space="preserve"> (.txt)</w:t>
      </w:r>
      <w:r w:rsidR="00303AC7">
        <w:rPr>
          <w:lang w:val="fi-FI"/>
        </w:rPr>
        <w:t>.</w:t>
      </w:r>
    </w:p>
    <w:p w:rsidR="005D5D40" w:rsidRDefault="00F84ADB" w:rsidP="00D9598D">
      <w:pPr>
        <w:jc w:val="left"/>
        <w:rPr>
          <w:lang w:val="fi-FI"/>
        </w:rPr>
      </w:pPr>
      <w:r>
        <w:rPr>
          <w:lang w:val="fi-FI"/>
        </w:rPr>
        <w:t>Randomizenator on mahtava apu niin työssä, koulussa kuin kotonakin.</w:t>
      </w:r>
    </w:p>
    <w:p w:rsidR="00F84ADB" w:rsidRDefault="00F84ADB">
      <w:pPr>
        <w:suppressAutoHyphens w:val="0"/>
        <w:autoSpaceDE/>
        <w:spacing w:after="0"/>
        <w:jc w:val="left"/>
        <w:rPr>
          <w:lang w:val="fi-FI"/>
        </w:rPr>
      </w:pPr>
      <w:r>
        <w:rPr>
          <w:lang w:val="fi-FI"/>
        </w:rPr>
        <w:br w:type="page"/>
      </w:r>
    </w:p>
    <w:p w:rsidR="00F84ADB" w:rsidRPr="005D5D40" w:rsidRDefault="00F84ADB" w:rsidP="00D9598D">
      <w:pPr>
        <w:jc w:val="left"/>
        <w:rPr>
          <w:lang w:val="fi-FI"/>
        </w:rPr>
        <w:sectPr w:rsidR="00F84ADB" w:rsidRPr="005D5D40">
          <w:headerReference w:type="even" r:id="rId14"/>
          <w:headerReference w:type="default" r:id="rId15"/>
          <w:footerReference w:type="even" r:id="rId16"/>
          <w:footerReference w:type="default" r:id="rId17"/>
          <w:headerReference w:type="first" r:id="rId18"/>
          <w:footerReference w:type="first" r:id="rId19"/>
          <w:type w:val="continuous"/>
          <w:pgSz w:w="11906" w:h="16838"/>
          <w:pgMar w:top="1134" w:right="1134" w:bottom="1134" w:left="2268" w:header="567" w:footer="708" w:gutter="0"/>
          <w:cols w:space="708"/>
          <w:docGrid w:linePitch="360"/>
        </w:sectPr>
      </w:pPr>
    </w:p>
    <w:p w:rsidR="005D5D40" w:rsidRPr="005D5D40" w:rsidRDefault="005D5D40" w:rsidP="00D9598D">
      <w:pPr>
        <w:pStyle w:val="Sisllysluettelonotsikko"/>
      </w:pPr>
      <w:r w:rsidRPr="005D5D40">
        <w:lastRenderedPageBreak/>
        <w:t>Sisällys</w:t>
      </w:r>
    </w:p>
    <w:p w:rsidR="00F84ADB" w:rsidRDefault="005D5D40">
      <w:pPr>
        <w:pStyle w:val="Sisluet1"/>
        <w:rPr>
          <w:rFonts w:asciiTheme="minorHAnsi" w:eastAsiaTheme="minorEastAsia" w:hAnsiTheme="minorHAnsi" w:cstheme="minorBidi"/>
          <w:noProof/>
          <w:sz w:val="22"/>
          <w:szCs w:val="22"/>
          <w:lang w:val="fi-FI" w:eastAsia="fi-FI"/>
        </w:rPr>
      </w:pPr>
      <w:r w:rsidRPr="005D5D40">
        <w:rPr>
          <w:lang w:val="fi-FI"/>
        </w:rPr>
        <w:fldChar w:fldCharType="begin"/>
      </w:r>
      <w:r w:rsidRPr="005D5D40">
        <w:rPr>
          <w:lang w:val="fi-FI"/>
        </w:rPr>
        <w:instrText xml:space="preserve"> TOC \o "1-3" \h \z \u </w:instrText>
      </w:r>
      <w:r w:rsidRPr="005D5D40">
        <w:rPr>
          <w:lang w:val="fi-FI"/>
        </w:rPr>
        <w:fldChar w:fldCharType="separate"/>
      </w:r>
      <w:hyperlink w:anchor="_Toc469438153" w:history="1">
        <w:r w:rsidR="00F84ADB" w:rsidRPr="00964A4F">
          <w:rPr>
            <w:rStyle w:val="Hyperlinkki"/>
            <w:noProof/>
          </w:rPr>
          <w:t>Tiivistelmä</w:t>
        </w:r>
        <w:r w:rsidR="00F84ADB">
          <w:rPr>
            <w:noProof/>
            <w:webHidden/>
          </w:rPr>
          <w:tab/>
        </w:r>
        <w:r w:rsidR="00F84ADB">
          <w:rPr>
            <w:noProof/>
            <w:webHidden/>
          </w:rPr>
          <w:fldChar w:fldCharType="begin"/>
        </w:r>
        <w:r w:rsidR="00F84ADB">
          <w:rPr>
            <w:noProof/>
            <w:webHidden/>
          </w:rPr>
          <w:instrText xml:space="preserve"> PAGEREF _Toc469438153 \h </w:instrText>
        </w:r>
        <w:r w:rsidR="00F84ADB">
          <w:rPr>
            <w:noProof/>
            <w:webHidden/>
          </w:rPr>
        </w:r>
        <w:r w:rsidR="00F84ADB">
          <w:rPr>
            <w:noProof/>
            <w:webHidden/>
          </w:rPr>
          <w:fldChar w:fldCharType="separate"/>
        </w:r>
        <w:r w:rsidR="00F84ADB">
          <w:rPr>
            <w:noProof/>
            <w:webHidden/>
          </w:rPr>
          <w:t>2</w:t>
        </w:r>
        <w:r w:rsidR="00F84ADB">
          <w:rPr>
            <w:noProof/>
            <w:webHidden/>
          </w:rPr>
          <w:fldChar w:fldCharType="end"/>
        </w:r>
      </w:hyperlink>
    </w:p>
    <w:p w:rsidR="00F84ADB" w:rsidRDefault="0043037C">
      <w:pPr>
        <w:pStyle w:val="Sisluet1"/>
        <w:rPr>
          <w:rFonts w:asciiTheme="minorHAnsi" w:eastAsiaTheme="minorEastAsia" w:hAnsiTheme="minorHAnsi" w:cstheme="minorBidi"/>
          <w:noProof/>
          <w:sz w:val="22"/>
          <w:szCs w:val="22"/>
          <w:lang w:val="fi-FI" w:eastAsia="fi-FI"/>
        </w:rPr>
      </w:pPr>
      <w:hyperlink w:anchor="_Toc469438154" w:history="1">
        <w:r w:rsidR="00F84ADB" w:rsidRPr="00964A4F">
          <w:rPr>
            <w:rStyle w:val="Hyperlinkki"/>
            <w:noProof/>
            <w:lang w:val="fi-FI"/>
          </w:rPr>
          <w:t>1.</w:t>
        </w:r>
        <w:r w:rsidR="00F84ADB">
          <w:rPr>
            <w:rFonts w:asciiTheme="minorHAnsi" w:eastAsiaTheme="minorEastAsia" w:hAnsiTheme="minorHAnsi" w:cstheme="minorBidi"/>
            <w:noProof/>
            <w:sz w:val="22"/>
            <w:szCs w:val="22"/>
            <w:lang w:val="fi-FI" w:eastAsia="fi-FI"/>
          </w:rPr>
          <w:tab/>
        </w:r>
        <w:r w:rsidR="00F84ADB" w:rsidRPr="00964A4F">
          <w:rPr>
            <w:rStyle w:val="Hyperlinkki"/>
            <w:noProof/>
            <w:lang w:val="fi-FI"/>
          </w:rPr>
          <w:t>Vaatimusmäärittely</w:t>
        </w:r>
        <w:r w:rsidR="00F84ADB">
          <w:rPr>
            <w:noProof/>
            <w:webHidden/>
          </w:rPr>
          <w:tab/>
        </w:r>
        <w:r w:rsidR="00F84ADB">
          <w:rPr>
            <w:noProof/>
            <w:webHidden/>
          </w:rPr>
          <w:fldChar w:fldCharType="begin"/>
        </w:r>
        <w:r w:rsidR="00F84ADB">
          <w:rPr>
            <w:noProof/>
            <w:webHidden/>
          </w:rPr>
          <w:instrText xml:space="preserve"> PAGEREF _Toc469438154 \h </w:instrText>
        </w:r>
        <w:r w:rsidR="00F84ADB">
          <w:rPr>
            <w:noProof/>
            <w:webHidden/>
          </w:rPr>
        </w:r>
        <w:r w:rsidR="00F84ADB">
          <w:rPr>
            <w:noProof/>
            <w:webHidden/>
          </w:rPr>
          <w:fldChar w:fldCharType="separate"/>
        </w:r>
        <w:r w:rsidR="00F84ADB">
          <w:rPr>
            <w:noProof/>
            <w:webHidden/>
          </w:rPr>
          <w:t>4</w:t>
        </w:r>
        <w:r w:rsidR="00F84ADB">
          <w:rPr>
            <w:noProof/>
            <w:webHidden/>
          </w:rPr>
          <w:fldChar w:fldCharType="end"/>
        </w:r>
      </w:hyperlink>
    </w:p>
    <w:p w:rsidR="00F84ADB" w:rsidRDefault="0043037C">
      <w:pPr>
        <w:pStyle w:val="Sisluet2"/>
        <w:tabs>
          <w:tab w:val="left" w:pos="1474"/>
        </w:tabs>
        <w:rPr>
          <w:rFonts w:asciiTheme="minorHAnsi" w:eastAsiaTheme="minorEastAsia" w:hAnsiTheme="minorHAnsi" w:cstheme="minorBidi"/>
          <w:noProof/>
          <w:sz w:val="22"/>
          <w:szCs w:val="22"/>
          <w:lang w:val="fi-FI" w:eastAsia="fi-FI"/>
        </w:rPr>
      </w:pPr>
      <w:hyperlink w:anchor="_Toc469438155" w:history="1">
        <w:r w:rsidR="00F84ADB" w:rsidRPr="00964A4F">
          <w:rPr>
            <w:rStyle w:val="Hyperlinkki"/>
            <w:noProof/>
            <w:lang w:val="fi-FI"/>
          </w:rPr>
          <w:t>1.1</w:t>
        </w:r>
        <w:r w:rsidR="00F84ADB">
          <w:rPr>
            <w:rFonts w:asciiTheme="minorHAnsi" w:eastAsiaTheme="minorEastAsia" w:hAnsiTheme="minorHAnsi" w:cstheme="minorBidi"/>
            <w:noProof/>
            <w:sz w:val="22"/>
            <w:szCs w:val="22"/>
            <w:lang w:val="fi-FI" w:eastAsia="fi-FI"/>
          </w:rPr>
          <w:tab/>
        </w:r>
        <w:r w:rsidR="00F84ADB" w:rsidRPr="00964A4F">
          <w:rPr>
            <w:rStyle w:val="Hyperlinkki"/>
            <w:noProof/>
            <w:lang w:val="fi-FI"/>
          </w:rPr>
          <w:t>Toiminnallisuuden määrittely</w:t>
        </w:r>
        <w:r w:rsidR="00F84ADB">
          <w:rPr>
            <w:noProof/>
            <w:webHidden/>
          </w:rPr>
          <w:tab/>
        </w:r>
        <w:r w:rsidR="00F84ADB">
          <w:rPr>
            <w:noProof/>
            <w:webHidden/>
          </w:rPr>
          <w:fldChar w:fldCharType="begin"/>
        </w:r>
        <w:r w:rsidR="00F84ADB">
          <w:rPr>
            <w:noProof/>
            <w:webHidden/>
          </w:rPr>
          <w:instrText xml:space="preserve"> PAGEREF _Toc469438155 \h </w:instrText>
        </w:r>
        <w:r w:rsidR="00F84ADB">
          <w:rPr>
            <w:noProof/>
            <w:webHidden/>
          </w:rPr>
        </w:r>
        <w:r w:rsidR="00F84ADB">
          <w:rPr>
            <w:noProof/>
            <w:webHidden/>
          </w:rPr>
          <w:fldChar w:fldCharType="separate"/>
        </w:r>
        <w:r w:rsidR="00F84ADB">
          <w:rPr>
            <w:noProof/>
            <w:webHidden/>
          </w:rPr>
          <w:t>4</w:t>
        </w:r>
        <w:r w:rsidR="00F84ADB">
          <w:rPr>
            <w:noProof/>
            <w:webHidden/>
          </w:rPr>
          <w:fldChar w:fldCharType="end"/>
        </w:r>
      </w:hyperlink>
    </w:p>
    <w:p w:rsidR="00F84ADB" w:rsidRDefault="0043037C">
      <w:pPr>
        <w:pStyle w:val="Sisluet2"/>
        <w:tabs>
          <w:tab w:val="left" w:pos="1474"/>
        </w:tabs>
        <w:rPr>
          <w:rFonts w:asciiTheme="minorHAnsi" w:eastAsiaTheme="minorEastAsia" w:hAnsiTheme="minorHAnsi" w:cstheme="minorBidi"/>
          <w:noProof/>
          <w:sz w:val="22"/>
          <w:szCs w:val="22"/>
          <w:lang w:val="fi-FI" w:eastAsia="fi-FI"/>
        </w:rPr>
      </w:pPr>
      <w:hyperlink w:anchor="_Toc469438156" w:history="1">
        <w:r w:rsidR="00F84ADB" w:rsidRPr="00964A4F">
          <w:rPr>
            <w:rStyle w:val="Hyperlinkki"/>
            <w:noProof/>
            <w:lang w:val="fi-FI"/>
          </w:rPr>
          <w:t>1.2</w:t>
        </w:r>
        <w:r w:rsidR="00F84ADB">
          <w:rPr>
            <w:rFonts w:asciiTheme="minorHAnsi" w:eastAsiaTheme="minorEastAsia" w:hAnsiTheme="minorHAnsi" w:cstheme="minorBidi"/>
            <w:noProof/>
            <w:sz w:val="22"/>
            <w:szCs w:val="22"/>
            <w:lang w:val="fi-FI" w:eastAsia="fi-FI"/>
          </w:rPr>
          <w:tab/>
        </w:r>
        <w:r w:rsidR="00F84ADB" w:rsidRPr="00964A4F">
          <w:rPr>
            <w:rStyle w:val="Hyperlinkki"/>
            <w:noProof/>
            <w:lang w:val="fi-FI"/>
          </w:rPr>
          <w:t>Käyttäjäryhmien identifiointi</w:t>
        </w:r>
        <w:r w:rsidR="00F84ADB">
          <w:rPr>
            <w:noProof/>
            <w:webHidden/>
          </w:rPr>
          <w:tab/>
        </w:r>
        <w:r w:rsidR="00F84ADB">
          <w:rPr>
            <w:noProof/>
            <w:webHidden/>
          </w:rPr>
          <w:fldChar w:fldCharType="begin"/>
        </w:r>
        <w:r w:rsidR="00F84ADB">
          <w:rPr>
            <w:noProof/>
            <w:webHidden/>
          </w:rPr>
          <w:instrText xml:space="preserve"> PAGEREF _Toc469438156 \h </w:instrText>
        </w:r>
        <w:r w:rsidR="00F84ADB">
          <w:rPr>
            <w:noProof/>
            <w:webHidden/>
          </w:rPr>
        </w:r>
        <w:r w:rsidR="00F84ADB">
          <w:rPr>
            <w:noProof/>
            <w:webHidden/>
          </w:rPr>
          <w:fldChar w:fldCharType="separate"/>
        </w:r>
        <w:r w:rsidR="00F84ADB">
          <w:rPr>
            <w:noProof/>
            <w:webHidden/>
          </w:rPr>
          <w:t>4</w:t>
        </w:r>
        <w:r w:rsidR="00F84ADB">
          <w:rPr>
            <w:noProof/>
            <w:webHidden/>
          </w:rPr>
          <w:fldChar w:fldCharType="end"/>
        </w:r>
      </w:hyperlink>
    </w:p>
    <w:p w:rsidR="00F84ADB" w:rsidRDefault="0043037C">
      <w:pPr>
        <w:pStyle w:val="Sisluet3"/>
        <w:tabs>
          <w:tab w:val="left" w:pos="2211"/>
        </w:tabs>
        <w:rPr>
          <w:rFonts w:asciiTheme="minorHAnsi" w:eastAsiaTheme="minorEastAsia" w:hAnsiTheme="minorHAnsi" w:cstheme="minorBidi"/>
          <w:noProof/>
          <w:sz w:val="22"/>
          <w:szCs w:val="22"/>
          <w:lang w:val="fi-FI" w:eastAsia="fi-FI"/>
        </w:rPr>
      </w:pPr>
      <w:hyperlink w:anchor="_Toc469438157" w:history="1">
        <w:r w:rsidR="00F84ADB" w:rsidRPr="00964A4F">
          <w:rPr>
            <w:rStyle w:val="Hyperlinkki"/>
            <w:noProof/>
            <w:lang w:val="fi-FI"/>
          </w:rPr>
          <w:t>1.2.1</w:t>
        </w:r>
        <w:r w:rsidR="00F84ADB">
          <w:rPr>
            <w:rFonts w:asciiTheme="minorHAnsi" w:eastAsiaTheme="minorEastAsia" w:hAnsiTheme="minorHAnsi" w:cstheme="minorBidi"/>
            <w:noProof/>
            <w:sz w:val="22"/>
            <w:szCs w:val="22"/>
            <w:lang w:val="fi-FI" w:eastAsia="fi-FI"/>
          </w:rPr>
          <w:tab/>
        </w:r>
        <w:r w:rsidR="00F84ADB" w:rsidRPr="00964A4F">
          <w:rPr>
            <w:rStyle w:val="Hyperlinkki"/>
            <w:noProof/>
            <w:lang w:val="fi-FI"/>
          </w:rPr>
          <w:t>Esimerkkikäyttäjän #1 kuvaus</w:t>
        </w:r>
        <w:r w:rsidR="00F84ADB">
          <w:rPr>
            <w:noProof/>
            <w:webHidden/>
          </w:rPr>
          <w:tab/>
        </w:r>
        <w:r w:rsidR="00F84ADB">
          <w:rPr>
            <w:noProof/>
            <w:webHidden/>
          </w:rPr>
          <w:fldChar w:fldCharType="begin"/>
        </w:r>
        <w:r w:rsidR="00F84ADB">
          <w:rPr>
            <w:noProof/>
            <w:webHidden/>
          </w:rPr>
          <w:instrText xml:space="preserve"> PAGEREF _Toc469438157 \h </w:instrText>
        </w:r>
        <w:r w:rsidR="00F84ADB">
          <w:rPr>
            <w:noProof/>
            <w:webHidden/>
          </w:rPr>
        </w:r>
        <w:r w:rsidR="00F84ADB">
          <w:rPr>
            <w:noProof/>
            <w:webHidden/>
          </w:rPr>
          <w:fldChar w:fldCharType="separate"/>
        </w:r>
        <w:r w:rsidR="00F84ADB">
          <w:rPr>
            <w:noProof/>
            <w:webHidden/>
          </w:rPr>
          <w:t>4</w:t>
        </w:r>
        <w:r w:rsidR="00F84ADB">
          <w:rPr>
            <w:noProof/>
            <w:webHidden/>
          </w:rPr>
          <w:fldChar w:fldCharType="end"/>
        </w:r>
      </w:hyperlink>
    </w:p>
    <w:p w:rsidR="00F84ADB" w:rsidRDefault="0043037C">
      <w:pPr>
        <w:pStyle w:val="Sisluet3"/>
        <w:tabs>
          <w:tab w:val="left" w:pos="2211"/>
        </w:tabs>
        <w:rPr>
          <w:rFonts w:asciiTheme="minorHAnsi" w:eastAsiaTheme="minorEastAsia" w:hAnsiTheme="minorHAnsi" w:cstheme="minorBidi"/>
          <w:noProof/>
          <w:sz w:val="22"/>
          <w:szCs w:val="22"/>
          <w:lang w:val="fi-FI" w:eastAsia="fi-FI"/>
        </w:rPr>
      </w:pPr>
      <w:hyperlink w:anchor="_Toc469438158" w:history="1">
        <w:r w:rsidR="00F84ADB" w:rsidRPr="00964A4F">
          <w:rPr>
            <w:rStyle w:val="Hyperlinkki"/>
            <w:noProof/>
            <w:lang w:val="fi-FI"/>
          </w:rPr>
          <w:t>1.2.2</w:t>
        </w:r>
        <w:r w:rsidR="00F84ADB">
          <w:rPr>
            <w:rFonts w:asciiTheme="minorHAnsi" w:eastAsiaTheme="minorEastAsia" w:hAnsiTheme="minorHAnsi" w:cstheme="minorBidi"/>
            <w:noProof/>
            <w:sz w:val="22"/>
            <w:szCs w:val="22"/>
            <w:lang w:val="fi-FI" w:eastAsia="fi-FI"/>
          </w:rPr>
          <w:tab/>
        </w:r>
        <w:r w:rsidR="00F84ADB" w:rsidRPr="00964A4F">
          <w:rPr>
            <w:rStyle w:val="Hyperlinkki"/>
            <w:noProof/>
            <w:lang w:val="fi-FI"/>
          </w:rPr>
          <w:t>Esimerkkikäyttäjän #2 kuvaus</w:t>
        </w:r>
        <w:r w:rsidR="00F84ADB">
          <w:rPr>
            <w:noProof/>
            <w:webHidden/>
          </w:rPr>
          <w:tab/>
        </w:r>
        <w:r w:rsidR="00F84ADB">
          <w:rPr>
            <w:noProof/>
            <w:webHidden/>
          </w:rPr>
          <w:fldChar w:fldCharType="begin"/>
        </w:r>
        <w:r w:rsidR="00F84ADB">
          <w:rPr>
            <w:noProof/>
            <w:webHidden/>
          </w:rPr>
          <w:instrText xml:space="preserve"> PAGEREF _Toc469438158 \h </w:instrText>
        </w:r>
        <w:r w:rsidR="00F84ADB">
          <w:rPr>
            <w:noProof/>
            <w:webHidden/>
          </w:rPr>
        </w:r>
        <w:r w:rsidR="00F84ADB">
          <w:rPr>
            <w:noProof/>
            <w:webHidden/>
          </w:rPr>
          <w:fldChar w:fldCharType="separate"/>
        </w:r>
        <w:r w:rsidR="00F84ADB">
          <w:rPr>
            <w:noProof/>
            <w:webHidden/>
          </w:rPr>
          <w:t>4</w:t>
        </w:r>
        <w:r w:rsidR="00F84ADB">
          <w:rPr>
            <w:noProof/>
            <w:webHidden/>
          </w:rPr>
          <w:fldChar w:fldCharType="end"/>
        </w:r>
      </w:hyperlink>
    </w:p>
    <w:p w:rsidR="00F84ADB" w:rsidRDefault="0043037C">
      <w:pPr>
        <w:pStyle w:val="Sisluet3"/>
        <w:tabs>
          <w:tab w:val="left" w:pos="2211"/>
        </w:tabs>
        <w:rPr>
          <w:rFonts w:asciiTheme="minorHAnsi" w:eastAsiaTheme="minorEastAsia" w:hAnsiTheme="minorHAnsi" w:cstheme="minorBidi"/>
          <w:noProof/>
          <w:sz w:val="22"/>
          <w:szCs w:val="22"/>
          <w:lang w:val="fi-FI" w:eastAsia="fi-FI"/>
        </w:rPr>
      </w:pPr>
      <w:hyperlink w:anchor="_Toc469438159" w:history="1">
        <w:r w:rsidR="00F84ADB" w:rsidRPr="00964A4F">
          <w:rPr>
            <w:rStyle w:val="Hyperlinkki"/>
            <w:noProof/>
            <w:lang w:val="fi-FI"/>
          </w:rPr>
          <w:t>1.2.3</w:t>
        </w:r>
        <w:r w:rsidR="00F84ADB">
          <w:rPr>
            <w:rFonts w:asciiTheme="minorHAnsi" w:eastAsiaTheme="minorEastAsia" w:hAnsiTheme="minorHAnsi" w:cstheme="minorBidi"/>
            <w:noProof/>
            <w:sz w:val="22"/>
            <w:szCs w:val="22"/>
            <w:lang w:val="fi-FI" w:eastAsia="fi-FI"/>
          </w:rPr>
          <w:tab/>
        </w:r>
        <w:r w:rsidR="00F84ADB" w:rsidRPr="00964A4F">
          <w:rPr>
            <w:rStyle w:val="Hyperlinkki"/>
            <w:noProof/>
            <w:lang w:val="fi-FI"/>
          </w:rPr>
          <w:t>Esimerkkikäyttäjän #3 kuvaus</w:t>
        </w:r>
        <w:r w:rsidR="00F84ADB">
          <w:rPr>
            <w:noProof/>
            <w:webHidden/>
          </w:rPr>
          <w:tab/>
        </w:r>
        <w:r w:rsidR="00F84ADB">
          <w:rPr>
            <w:noProof/>
            <w:webHidden/>
          </w:rPr>
          <w:fldChar w:fldCharType="begin"/>
        </w:r>
        <w:r w:rsidR="00F84ADB">
          <w:rPr>
            <w:noProof/>
            <w:webHidden/>
          </w:rPr>
          <w:instrText xml:space="preserve"> PAGEREF _Toc469438159 \h </w:instrText>
        </w:r>
        <w:r w:rsidR="00F84ADB">
          <w:rPr>
            <w:noProof/>
            <w:webHidden/>
          </w:rPr>
        </w:r>
        <w:r w:rsidR="00F84ADB">
          <w:rPr>
            <w:noProof/>
            <w:webHidden/>
          </w:rPr>
          <w:fldChar w:fldCharType="separate"/>
        </w:r>
        <w:r w:rsidR="00F84ADB">
          <w:rPr>
            <w:noProof/>
            <w:webHidden/>
          </w:rPr>
          <w:t>5</w:t>
        </w:r>
        <w:r w:rsidR="00F84ADB">
          <w:rPr>
            <w:noProof/>
            <w:webHidden/>
          </w:rPr>
          <w:fldChar w:fldCharType="end"/>
        </w:r>
      </w:hyperlink>
    </w:p>
    <w:p w:rsidR="00F84ADB" w:rsidRDefault="0043037C">
      <w:pPr>
        <w:pStyle w:val="Sisluet2"/>
        <w:tabs>
          <w:tab w:val="left" w:pos="1474"/>
        </w:tabs>
        <w:rPr>
          <w:rFonts w:asciiTheme="minorHAnsi" w:eastAsiaTheme="minorEastAsia" w:hAnsiTheme="minorHAnsi" w:cstheme="minorBidi"/>
          <w:noProof/>
          <w:sz w:val="22"/>
          <w:szCs w:val="22"/>
          <w:lang w:val="fi-FI" w:eastAsia="fi-FI"/>
        </w:rPr>
      </w:pPr>
      <w:hyperlink w:anchor="_Toc469438160" w:history="1">
        <w:r w:rsidR="00F84ADB" w:rsidRPr="00964A4F">
          <w:rPr>
            <w:rStyle w:val="Hyperlinkki"/>
            <w:noProof/>
            <w:lang w:val="fi-FI"/>
          </w:rPr>
          <w:t>1.3</w:t>
        </w:r>
        <w:r w:rsidR="00F84ADB">
          <w:rPr>
            <w:rFonts w:asciiTheme="minorHAnsi" w:eastAsiaTheme="minorEastAsia" w:hAnsiTheme="minorHAnsi" w:cstheme="minorBidi"/>
            <w:noProof/>
            <w:sz w:val="22"/>
            <w:szCs w:val="22"/>
            <w:lang w:val="fi-FI" w:eastAsia="fi-FI"/>
          </w:rPr>
          <w:tab/>
        </w:r>
        <w:r w:rsidR="00F84ADB" w:rsidRPr="00964A4F">
          <w:rPr>
            <w:rStyle w:val="Hyperlinkki"/>
            <w:noProof/>
            <w:lang w:val="fi-FI"/>
          </w:rPr>
          <w:t>Käytön kontekstin määrittely</w:t>
        </w:r>
        <w:r w:rsidR="00F84ADB">
          <w:rPr>
            <w:noProof/>
            <w:webHidden/>
          </w:rPr>
          <w:tab/>
        </w:r>
        <w:r w:rsidR="00F84ADB">
          <w:rPr>
            <w:noProof/>
            <w:webHidden/>
          </w:rPr>
          <w:fldChar w:fldCharType="begin"/>
        </w:r>
        <w:r w:rsidR="00F84ADB">
          <w:rPr>
            <w:noProof/>
            <w:webHidden/>
          </w:rPr>
          <w:instrText xml:space="preserve"> PAGEREF _Toc469438160 \h </w:instrText>
        </w:r>
        <w:r w:rsidR="00F84ADB">
          <w:rPr>
            <w:noProof/>
            <w:webHidden/>
          </w:rPr>
        </w:r>
        <w:r w:rsidR="00F84ADB">
          <w:rPr>
            <w:noProof/>
            <w:webHidden/>
          </w:rPr>
          <w:fldChar w:fldCharType="separate"/>
        </w:r>
        <w:r w:rsidR="00F84ADB">
          <w:rPr>
            <w:noProof/>
            <w:webHidden/>
          </w:rPr>
          <w:t>5</w:t>
        </w:r>
        <w:r w:rsidR="00F84ADB">
          <w:rPr>
            <w:noProof/>
            <w:webHidden/>
          </w:rPr>
          <w:fldChar w:fldCharType="end"/>
        </w:r>
      </w:hyperlink>
    </w:p>
    <w:p w:rsidR="00F84ADB" w:rsidRDefault="0043037C">
      <w:pPr>
        <w:pStyle w:val="Sisluet3"/>
        <w:tabs>
          <w:tab w:val="left" w:pos="2211"/>
        </w:tabs>
        <w:rPr>
          <w:rFonts w:asciiTheme="minorHAnsi" w:eastAsiaTheme="minorEastAsia" w:hAnsiTheme="minorHAnsi" w:cstheme="minorBidi"/>
          <w:noProof/>
          <w:sz w:val="22"/>
          <w:szCs w:val="22"/>
          <w:lang w:val="fi-FI" w:eastAsia="fi-FI"/>
        </w:rPr>
      </w:pPr>
      <w:hyperlink w:anchor="_Toc469438161" w:history="1">
        <w:r w:rsidR="00F84ADB" w:rsidRPr="00964A4F">
          <w:rPr>
            <w:rStyle w:val="Hyperlinkki"/>
            <w:noProof/>
            <w:lang w:val="fi-FI"/>
          </w:rPr>
          <w:t>1.3.1</w:t>
        </w:r>
        <w:r w:rsidR="00F84ADB">
          <w:rPr>
            <w:rFonts w:asciiTheme="minorHAnsi" w:eastAsiaTheme="minorEastAsia" w:hAnsiTheme="minorHAnsi" w:cstheme="minorBidi"/>
            <w:noProof/>
            <w:sz w:val="22"/>
            <w:szCs w:val="22"/>
            <w:lang w:val="fi-FI" w:eastAsia="fi-FI"/>
          </w:rPr>
          <w:tab/>
        </w:r>
        <w:r w:rsidR="00F84ADB" w:rsidRPr="00964A4F">
          <w:rPr>
            <w:rStyle w:val="Hyperlinkki"/>
            <w:noProof/>
            <w:lang w:val="fi-FI"/>
          </w:rPr>
          <w:t>Fyysinen konteksti</w:t>
        </w:r>
        <w:r w:rsidR="00F84ADB">
          <w:rPr>
            <w:noProof/>
            <w:webHidden/>
          </w:rPr>
          <w:tab/>
        </w:r>
        <w:r w:rsidR="00F84ADB">
          <w:rPr>
            <w:noProof/>
            <w:webHidden/>
          </w:rPr>
          <w:fldChar w:fldCharType="begin"/>
        </w:r>
        <w:r w:rsidR="00F84ADB">
          <w:rPr>
            <w:noProof/>
            <w:webHidden/>
          </w:rPr>
          <w:instrText xml:space="preserve"> PAGEREF _Toc469438161 \h </w:instrText>
        </w:r>
        <w:r w:rsidR="00F84ADB">
          <w:rPr>
            <w:noProof/>
            <w:webHidden/>
          </w:rPr>
        </w:r>
        <w:r w:rsidR="00F84ADB">
          <w:rPr>
            <w:noProof/>
            <w:webHidden/>
          </w:rPr>
          <w:fldChar w:fldCharType="separate"/>
        </w:r>
        <w:r w:rsidR="00F84ADB">
          <w:rPr>
            <w:noProof/>
            <w:webHidden/>
          </w:rPr>
          <w:t>5</w:t>
        </w:r>
        <w:r w:rsidR="00F84ADB">
          <w:rPr>
            <w:noProof/>
            <w:webHidden/>
          </w:rPr>
          <w:fldChar w:fldCharType="end"/>
        </w:r>
      </w:hyperlink>
    </w:p>
    <w:p w:rsidR="00F84ADB" w:rsidRDefault="0043037C">
      <w:pPr>
        <w:pStyle w:val="Sisluet3"/>
        <w:tabs>
          <w:tab w:val="left" w:pos="2211"/>
        </w:tabs>
        <w:rPr>
          <w:rFonts w:asciiTheme="minorHAnsi" w:eastAsiaTheme="minorEastAsia" w:hAnsiTheme="minorHAnsi" w:cstheme="minorBidi"/>
          <w:noProof/>
          <w:sz w:val="22"/>
          <w:szCs w:val="22"/>
          <w:lang w:val="fi-FI" w:eastAsia="fi-FI"/>
        </w:rPr>
      </w:pPr>
      <w:hyperlink w:anchor="_Toc469438162" w:history="1">
        <w:r w:rsidR="00F84ADB" w:rsidRPr="00964A4F">
          <w:rPr>
            <w:rStyle w:val="Hyperlinkki"/>
            <w:noProof/>
            <w:lang w:val="fi-FI"/>
          </w:rPr>
          <w:t>1.3.2</w:t>
        </w:r>
        <w:r w:rsidR="00F84ADB">
          <w:rPr>
            <w:rFonts w:asciiTheme="minorHAnsi" w:eastAsiaTheme="minorEastAsia" w:hAnsiTheme="minorHAnsi" w:cstheme="minorBidi"/>
            <w:noProof/>
            <w:sz w:val="22"/>
            <w:szCs w:val="22"/>
            <w:lang w:val="fi-FI" w:eastAsia="fi-FI"/>
          </w:rPr>
          <w:tab/>
        </w:r>
        <w:r w:rsidR="00F84ADB" w:rsidRPr="00964A4F">
          <w:rPr>
            <w:rStyle w:val="Hyperlinkki"/>
            <w:noProof/>
            <w:lang w:val="fi-FI"/>
          </w:rPr>
          <w:t>Sosiaalinen konteksti</w:t>
        </w:r>
        <w:r w:rsidR="00F84ADB">
          <w:rPr>
            <w:noProof/>
            <w:webHidden/>
          </w:rPr>
          <w:tab/>
        </w:r>
        <w:r w:rsidR="00F84ADB">
          <w:rPr>
            <w:noProof/>
            <w:webHidden/>
          </w:rPr>
          <w:fldChar w:fldCharType="begin"/>
        </w:r>
        <w:r w:rsidR="00F84ADB">
          <w:rPr>
            <w:noProof/>
            <w:webHidden/>
          </w:rPr>
          <w:instrText xml:space="preserve"> PAGEREF _Toc469438162 \h </w:instrText>
        </w:r>
        <w:r w:rsidR="00F84ADB">
          <w:rPr>
            <w:noProof/>
            <w:webHidden/>
          </w:rPr>
        </w:r>
        <w:r w:rsidR="00F84ADB">
          <w:rPr>
            <w:noProof/>
            <w:webHidden/>
          </w:rPr>
          <w:fldChar w:fldCharType="separate"/>
        </w:r>
        <w:r w:rsidR="00F84ADB">
          <w:rPr>
            <w:noProof/>
            <w:webHidden/>
          </w:rPr>
          <w:t>5</w:t>
        </w:r>
        <w:r w:rsidR="00F84ADB">
          <w:rPr>
            <w:noProof/>
            <w:webHidden/>
          </w:rPr>
          <w:fldChar w:fldCharType="end"/>
        </w:r>
      </w:hyperlink>
    </w:p>
    <w:p w:rsidR="00F84ADB" w:rsidRDefault="0043037C">
      <w:pPr>
        <w:pStyle w:val="Sisluet3"/>
        <w:tabs>
          <w:tab w:val="left" w:pos="2211"/>
        </w:tabs>
        <w:rPr>
          <w:rFonts w:asciiTheme="minorHAnsi" w:eastAsiaTheme="minorEastAsia" w:hAnsiTheme="minorHAnsi" w:cstheme="minorBidi"/>
          <w:noProof/>
          <w:sz w:val="22"/>
          <w:szCs w:val="22"/>
          <w:lang w:val="fi-FI" w:eastAsia="fi-FI"/>
        </w:rPr>
      </w:pPr>
      <w:hyperlink w:anchor="_Toc469438163" w:history="1">
        <w:r w:rsidR="00F84ADB" w:rsidRPr="00964A4F">
          <w:rPr>
            <w:rStyle w:val="Hyperlinkki"/>
            <w:noProof/>
            <w:lang w:val="fi-FI"/>
          </w:rPr>
          <w:t>1.3.3</w:t>
        </w:r>
        <w:r w:rsidR="00F84ADB">
          <w:rPr>
            <w:rFonts w:asciiTheme="minorHAnsi" w:eastAsiaTheme="minorEastAsia" w:hAnsiTheme="minorHAnsi" w:cstheme="minorBidi"/>
            <w:noProof/>
            <w:sz w:val="22"/>
            <w:szCs w:val="22"/>
            <w:lang w:val="fi-FI" w:eastAsia="fi-FI"/>
          </w:rPr>
          <w:tab/>
        </w:r>
        <w:r w:rsidR="00F84ADB" w:rsidRPr="00964A4F">
          <w:rPr>
            <w:rStyle w:val="Hyperlinkki"/>
            <w:noProof/>
            <w:lang w:val="fi-FI"/>
          </w:rPr>
          <w:t>Organisatorinen konteksti</w:t>
        </w:r>
        <w:r w:rsidR="00F84ADB">
          <w:rPr>
            <w:noProof/>
            <w:webHidden/>
          </w:rPr>
          <w:tab/>
        </w:r>
        <w:r w:rsidR="00F84ADB">
          <w:rPr>
            <w:noProof/>
            <w:webHidden/>
          </w:rPr>
          <w:fldChar w:fldCharType="begin"/>
        </w:r>
        <w:r w:rsidR="00F84ADB">
          <w:rPr>
            <w:noProof/>
            <w:webHidden/>
          </w:rPr>
          <w:instrText xml:space="preserve"> PAGEREF _Toc469438163 \h </w:instrText>
        </w:r>
        <w:r w:rsidR="00F84ADB">
          <w:rPr>
            <w:noProof/>
            <w:webHidden/>
          </w:rPr>
        </w:r>
        <w:r w:rsidR="00F84ADB">
          <w:rPr>
            <w:noProof/>
            <w:webHidden/>
          </w:rPr>
          <w:fldChar w:fldCharType="separate"/>
        </w:r>
        <w:r w:rsidR="00F84ADB">
          <w:rPr>
            <w:noProof/>
            <w:webHidden/>
          </w:rPr>
          <w:t>5</w:t>
        </w:r>
        <w:r w:rsidR="00F84ADB">
          <w:rPr>
            <w:noProof/>
            <w:webHidden/>
          </w:rPr>
          <w:fldChar w:fldCharType="end"/>
        </w:r>
      </w:hyperlink>
    </w:p>
    <w:p w:rsidR="00F84ADB" w:rsidRDefault="0043037C">
      <w:pPr>
        <w:pStyle w:val="Sisluet3"/>
        <w:tabs>
          <w:tab w:val="left" w:pos="2211"/>
        </w:tabs>
        <w:rPr>
          <w:rFonts w:asciiTheme="minorHAnsi" w:eastAsiaTheme="minorEastAsia" w:hAnsiTheme="minorHAnsi" w:cstheme="minorBidi"/>
          <w:noProof/>
          <w:sz w:val="22"/>
          <w:szCs w:val="22"/>
          <w:lang w:val="fi-FI" w:eastAsia="fi-FI"/>
        </w:rPr>
      </w:pPr>
      <w:hyperlink w:anchor="_Toc469438164" w:history="1">
        <w:r w:rsidR="00F84ADB" w:rsidRPr="00964A4F">
          <w:rPr>
            <w:rStyle w:val="Hyperlinkki"/>
            <w:noProof/>
            <w:lang w:val="fi-FI"/>
          </w:rPr>
          <w:t>1.3.4</w:t>
        </w:r>
        <w:r w:rsidR="00F84ADB">
          <w:rPr>
            <w:rFonts w:asciiTheme="minorHAnsi" w:eastAsiaTheme="minorEastAsia" w:hAnsiTheme="minorHAnsi" w:cstheme="minorBidi"/>
            <w:noProof/>
            <w:sz w:val="22"/>
            <w:szCs w:val="22"/>
            <w:lang w:val="fi-FI" w:eastAsia="fi-FI"/>
          </w:rPr>
          <w:tab/>
        </w:r>
        <w:r w:rsidR="00F84ADB" w:rsidRPr="00964A4F">
          <w:rPr>
            <w:rStyle w:val="Hyperlinkki"/>
            <w:noProof/>
            <w:lang w:val="fi-FI"/>
          </w:rPr>
          <w:t>Toiminnallinen konteksti</w:t>
        </w:r>
        <w:r w:rsidR="00F84ADB">
          <w:rPr>
            <w:noProof/>
            <w:webHidden/>
          </w:rPr>
          <w:tab/>
        </w:r>
        <w:r w:rsidR="00F84ADB">
          <w:rPr>
            <w:noProof/>
            <w:webHidden/>
          </w:rPr>
          <w:fldChar w:fldCharType="begin"/>
        </w:r>
        <w:r w:rsidR="00F84ADB">
          <w:rPr>
            <w:noProof/>
            <w:webHidden/>
          </w:rPr>
          <w:instrText xml:space="preserve"> PAGEREF _Toc469438164 \h </w:instrText>
        </w:r>
        <w:r w:rsidR="00F84ADB">
          <w:rPr>
            <w:noProof/>
            <w:webHidden/>
          </w:rPr>
        </w:r>
        <w:r w:rsidR="00F84ADB">
          <w:rPr>
            <w:noProof/>
            <w:webHidden/>
          </w:rPr>
          <w:fldChar w:fldCharType="separate"/>
        </w:r>
        <w:r w:rsidR="00F84ADB">
          <w:rPr>
            <w:noProof/>
            <w:webHidden/>
          </w:rPr>
          <w:t>5</w:t>
        </w:r>
        <w:r w:rsidR="00F84ADB">
          <w:rPr>
            <w:noProof/>
            <w:webHidden/>
          </w:rPr>
          <w:fldChar w:fldCharType="end"/>
        </w:r>
      </w:hyperlink>
    </w:p>
    <w:p w:rsidR="00F84ADB" w:rsidRDefault="0043037C">
      <w:pPr>
        <w:pStyle w:val="Sisluet3"/>
        <w:tabs>
          <w:tab w:val="left" w:pos="2211"/>
        </w:tabs>
        <w:rPr>
          <w:rFonts w:asciiTheme="minorHAnsi" w:eastAsiaTheme="minorEastAsia" w:hAnsiTheme="minorHAnsi" w:cstheme="minorBidi"/>
          <w:noProof/>
          <w:sz w:val="22"/>
          <w:szCs w:val="22"/>
          <w:lang w:val="fi-FI" w:eastAsia="fi-FI"/>
        </w:rPr>
      </w:pPr>
      <w:hyperlink w:anchor="_Toc469438165" w:history="1">
        <w:r w:rsidR="00F84ADB" w:rsidRPr="00964A4F">
          <w:rPr>
            <w:rStyle w:val="Hyperlinkki"/>
            <w:noProof/>
            <w:lang w:val="fi-FI"/>
          </w:rPr>
          <w:t>1.3.5</w:t>
        </w:r>
        <w:r w:rsidR="00F84ADB">
          <w:rPr>
            <w:rFonts w:asciiTheme="minorHAnsi" w:eastAsiaTheme="minorEastAsia" w:hAnsiTheme="minorHAnsi" w:cstheme="minorBidi"/>
            <w:noProof/>
            <w:sz w:val="22"/>
            <w:szCs w:val="22"/>
            <w:lang w:val="fi-FI" w:eastAsia="fi-FI"/>
          </w:rPr>
          <w:tab/>
        </w:r>
        <w:r w:rsidR="00F84ADB" w:rsidRPr="00964A4F">
          <w:rPr>
            <w:rStyle w:val="Hyperlinkki"/>
            <w:noProof/>
            <w:lang w:val="fi-FI"/>
          </w:rPr>
          <w:t>Tekninen konteksti</w:t>
        </w:r>
        <w:r w:rsidR="00F84ADB">
          <w:rPr>
            <w:noProof/>
            <w:webHidden/>
          </w:rPr>
          <w:tab/>
        </w:r>
        <w:r w:rsidR="00F84ADB">
          <w:rPr>
            <w:noProof/>
            <w:webHidden/>
          </w:rPr>
          <w:fldChar w:fldCharType="begin"/>
        </w:r>
        <w:r w:rsidR="00F84ADB">
          <w:rPr>
            <w:noProof/>
            <w:webHidden/>
          </w:rPr>
          <w:instrText xml:space="preserve"> PAGEREF _Toc469438165 \h </w:instrText>
        </w:r>
        <w:r w:rsidR="00F84ADB">
          <w:rPr>
            <w:noProof/>
            <w:webHidden/>
          </w:rPr>
        </w:r>
        <w:r w:rsidR="00F84ADB">
          <w:rPr>
            <w:noProof/>
            <w:webHidden/>
          </w:rPr>
          <w:fldChar w:fldCharType="separate"/>
        </w:r>
        <w:r w:rsidR="00F84ADB">
          <w:rPr>
            <w:noProof/>
            <w:webHidden/>
          </w:rPr>
          <w:t>6</w:t>
        </w:r>
        <w:r w:rsidR="00F84ADB">
          <w:rPr>
            <w:noProof/>
            <w:webHidden/>
          </w:rPr>
          <w:fldChar w:fldCharType="end"/>
        </w:r>
      </w:hyperlink>
    </w:p>
    <w:p w:rsidR="00F84ADB" w:rsidRDefault="0043037C">
      <w:pPr>
        <w:pStyle w:val="Sisluet1"/>
        <w:rPr>
          <w:rFonts w:asciiTheme="minorHAnsi" w:eastAsiaTheme="minorEastAsia" w:hAnsiTheme="minorHAnsi" w:cstheme="minorBidi"/>
          <w:noProof/>
          <w:sz w:val="22"/>
          <w:szCs w:val="22"/>
          <w:lang w:val="fi-FI" w:eastAsia="fi-FI"/>
        </w:rPr>
      </w:pPr>
      <w:hyperlink w:anchor="_Toc469438166" w:history="1">
        <w:r w:rsidR="00F84ADB" w:rsidRPr="00964A4F">
          <w:rPr>
            <w:rStyle w:val="Hyperlinkki"/>
            <w:noProof/>
            <w:lang w:val="fi-FI"/>
          </w:rPr>
          <w:t>2.</w:t>
        </w:r>
        <w:r w:rsidR="00F84ADB">
          <w:rPr>
            <w:rFonts w:asciiTheme="minorHAnsi" w:eastAsiaTheme="minorEastAsia" w:hAnsiTheme="minorHAnsi" w:cstheme="minorBidi"/>
            <w:noProof/>
            <w:sz w:val="22"/>
            <w:szCs w:val="22"/>
            <w:lang w:val="fi-FI" w:eastAsia="fi-FI"/>
          </w:rPr>
          <w:tab/>
        </w:r>
        <w:r w:rsidR="00F84ADB" w:rsidRPr="00964A4F">
          <w:rPr>
            <w:rStyle w:val="Hyperlinkki"/>
            <w:noProof/>
            <w:lang w:val="fi-FI"/>
          </w:rPr>
          <w:t>Käyttöliittymäkonseptit</w:t>
        </w:r>
        <w:r w:rsidR="00F84ADB">
          <w:rPr>
            <w:noProof/>
            <w:webHidden/>
          </w:rPr>
          <w:tab/>
        </w:r>
        <w:r w:rsidR="00F84ADB">
          <w:rPr>
            <w:noProof/>
            <w:webHidden/>
          </w:rPr>
          <w:fldChar w:fldCharType="begin"/>
        </w:r>
        <w:r w:rsidR="00F84ADB">
          <w:rPr>
            <w:noProof/>
            <w:webHidden/>
          </w:rPr>
          <w:instrText xml:space="preserve"> PAGEREF _Toc469438166 \h </w:instrText>
        </w:r>
        <w:r w:rsidR="00F84ADB">
          <w:rPr>
            <w:noProof/>
            <w:webHidden/>
          </w:rPr>
        </w:r>
        <w:r w:rsidR="00F84ADB">
          <w:rPr>
            <w:noProof/>
            <w:webHidden/>
          </w:rPr>
          <w:fldChar w:fldCharType="separate"/>
        </w:r>
        <w:r w:rsidR="00F84ADB">
          <w:rPr>
            <w:noProof/>
            <w:webHidden/>
          </w:rPr>
          <w:t>7</w:t>
        </w:r>
        <w:r w:rsidR="00F84ADB">
          <w:rPr>
            <w:noProof/>
            <w:webHidden/>
          </w:rPr>
          <w:fldChar w:fldCharType="end"/>
        </w:r>
      </w:hyperlink>
    </w:p>
    <w:p w:rsidR="00F84ADB" w:rsidRDefault="0043037C">
      <w:pPr>
        <w:pStyle w:val="Sisluet3"/>
        <w:tabs>
          <w:tab w:val="left" w:pos="2211"/>
        </w:tabs>
        <w:rPr>
          <w:rFonts w:asciiTheme="minorHAnsi" w:eastAsiaTheme="minorEastAsia" w:hAnsiTheme="minorHAnsi" w:cstheme="minorBidi"/>
          <w:noProof/>
          <w:sz w:val="22"/>
          <w:szCs w:val="22"/>
          <w:lang w:val="fi-FI" w:eastAsia="fi-FI"/>
        </w:rPr>
      </w:pPr>
      <w:hyperlink w:anchor="_Toc469438167" w:history="1">
        <w:r w:rsidR="00F84ADB" w:rsidRPr="00964A4F">
          <w:rPr>
            <w:rStyle w:val="Hyperlinkki"/>
            <w:noProof/>
            <w:lang w:val="fi-FI"/>
          </w:rPr>
          <w:t>2.1.1</w:t>
        </w:r>
        <w:r w:rsidR="00F84ADB">
          <w:rPr>
            <w:rFonts w:asciiTheme="minorHAnsi" w:eastAsiaTheme="minorEastAsia" w:hAnsiTheme="minorHAnsi" w:cstheme="minorBidi"/>
            <w:noProof/>
            <w:sz w:val="22"/>
            <w:szCs w:val="22"/>
            <w:lang w:val="fi-FI" w:eastAsia="fi-FI"/>
          </w:rPr>
          <w:tab/>
        </w:r>
        <w:r w:rsidR="00F84ADB" w:rsidRPr="00964A4F">
          <w:rPr>
            <w:rStyle w:val="Hyperlinkki"/>
            <w:noProof/>
            <w:lang w:val="fi-FI"/>
          </w:rPr>
          <w:t>Konsepti #1</w:t>
        </w:r>
        <w:r w:rsidR="00F84ADB">
          <w:rPr>
            <w:noProof/>
            <w:webHidden/>
          </w:rPr>
          <w:tab/>
        </w:r>
        <w:r w:rsidR="00F84ADB">
          <w:rPr>
            <w:noProof/>
            <w:webHidden/>
          </w:rPr>
          <w:fldChar w:fldCharType="begin"/>
        </w:r>
        <w:r w:rsidR="00F84ADB">
          <w:rPr>
            <w:noProof/>
            <w:webHidden/>
          </w:rPr>
          <w:instrText xml:space="preserve"> PAGEREF _Toc469438167 \h </w:instrText>
        </w:r>
        <w:r w:rsidR="00F84ADB">
          <w:rPr>
            <w:noProof/>
            <w:webHidden/>
          </w:rPr>
        </w:r>
        <w:r w:rsidR="00F84ADB">
          <w:rPr>
            <w:noProof/>
            <w:webHidden/>
          </w:rPr>
          <w:fldChar w:fldCharType="separate"/>
        </w:r>
        <w:r w:rsidR="00F84ADB">
          <w:rPr>
            <w:noProof/>
            <w:webHidden/>
          </w:rPr>
          <w:t>7</w:t>
        </w:r>
        <w:r w:rsidR="00F84ADB">
          <w:rPr>
            <w:noProof/>
            <w:webHidden/>
          </w:rPr>
          <w:fldChar w:fldCharType="end"/>
        </w:r>
      </w:hyperlink>
    </w:p>
    <w:p w:rsidR="00F84ADB" w:rsidRDefault="0043037C">
      <w:pPr>
        <w:pStyle w:val="Sisluet3"/>
        <w:tabs>
          <w:tab w:val="left" w:pos="2211"/>
        </w:tabs>
        <w:rPr>
          <w:rFonts w:asciiTheme="minorHAnsi" w:eastAsiaTheme="minorEastAsia" w:hAnsiTheme="minorHAnsi" w:cstheme="minorBidi"/>
          <w:noProof/>
          <w:sz w:val="22"/>
          <w:szCs w:val="22"/>
          <w:lang w:val="fi-FI" w:eastAsia="fi-FI"/>
        </w:rPr>
      </w:pPr>
      <w:hyperlink w:anchor="_Toc469438168" w:history="1">
        <w:r w:rsidR="00F84ADB" w:rsidRPr="00964A4F">
          <w:rPr>
            <w:rStyle w:val="Hyperlinkki"/>
            <w:noProof/>
            <w:lang w:val="fi-FI"/>
          </w:rPr>
          <w:t>2.1.2</w:t>
        </w:r>
        <w:r w:rsidR="00F84ADB">
          <w:rPr>
            <w:rFonts w:asciiTheme="minorHAnsi" w:eastAsiaTheme="minorEastAsia" w:hAnsiTheme="minorHAnsi" w:cstheme="minorBidi"/>
            <w:noProof/>
            <w:sz w:val="22"/>
            <w:szCs w:val="22"/>
            <w:lang w:val="fi-FI" w:eastAsia="fi-FI"/>
          </w:rPr>
          <w:tab/>
        </w:r>
        <w:r w:rsidR="00F84ADB" w:rsidRPr="00964A4F">
          <w:rPr>
            <w:rStyle w:val="Hyperlinkki"/>
            <w:noProof/>
            <w:lang w:val="fi-FI"/>
          </w:rPr>
          <w:t>Konsepti #2A &amp; #2B</w:t>
        </w:r>
        <w:r w:rsidR="00F84ADB">
          <w:rPr>
            <w:noProof/>
            <w:webHidden/>
          </w:rPr>
          <w:tab/>
        </w:r>
        <w:r w:rsidR="00F84ADB">
          <w:rPr>
            <w:noProof/>
            <w:webHidden/>
          </w:rPr>
          <w:fldChar w:fldCharType="begin"/>
        </w:r>
        <w:r w:rsidR="00F84ADB">
          <w:rPr>
            <w:noProof/>
            <w:webHidden/>
          </w:rPr>
          <w:instrText xml:space="preserve"> PAGEREF _Toc469438168 \h </w:instrText>
        </w:r>
        <w:r w:rsidR="00F84ADB">
          <w:rPr>
            <w:noProof/>
            <w:webHidden/>
          </w:rPr>
        </w:r>
        <w:r w:rsidR="00F84ADB">
          <w:rPr>
            <w:noProof/>
            <w:webHidden/>
          </w:rPr>
          <w:fldChar w:fldCharType="separate"/>
        </w:r>
        <w:r w:rsidR="00F84ADB">
          <w:rPr>
            <w:noProof/>
            <w:webHidden/>
          </w:rPr>
          <w:t>8</w:t>
        </w:r>
        <w:r w:rsidR="00F84ADB">
          <w:rPr>
            <w:noProof/>
            <w:webHidden/>
          </w:rPr>
          <w:fldChar w:fldCharType="end"/>
        </w:r>
      </w:hyperlink>
    </w:p>
    <w:p w:rsidR="00F84ADB" w:rsidRDefault="0043037C">
      <w:pPr>
        <w:pStyle w:val="Sisluet3"/>
        <w:tabs>
          <w:tab w:val="left" w:pos="2211"/>
        </w:tabs>
        <w:rPr>
          <w:rFonts w:asciiTheme="minorHAnsi" w:eastAsiaTheme="minorEastAsia" w:hAnsiTheme="minorHAnsi" w:cstheme="minorBidi"/>
          <w:noProof/>
          <w:sz w:val="22"/>
          <w:szCs w:val="22"/>
          <w:lang w:val="fi-FI" w:eastAsia="fi-FI"/>
        </w:rPr>
      </w:pPr>
      <w:hyperlink w:anchor="_Toc469438169" w:history="1">
        <w:r w:rsidR="00F84ADB" w:rsidRPr="00964A4F">
          <w:rPr>
            <w:rStyle w:val="Hyperlinkki"/>
            <w:noProof/>
            <w:lang w:val="fi-FI"/>
          </w:rPr>
          <w:t>2.1.3</w:t>
        </w:r>
        <w:r w:rsidR="00F84ADB">
          <w:rPr>
            <w:rFonts w:asciiTheme="minorHAnsi" w:eastAsiaTheme="minorEastAsia" w:hAnsiTheme="minorHAnsi" w:cstheme="minorBidi"/>
            <w:noProof/>
            <w:sz w:val="22"/>
            <w:szCs w:val="22"/>
            <w:lang w:val="fi-FI" w:eastAsia="fi-FI"/>
          </w:rPr>
          <w:tab/>
        </w:r>
        <w:r w:rsidR="00F84ADB" w:rsidRPr="00964A4F">
          <w:rPr>
            <w:rStyle w:val="Hyperlinkki"/>
            <w:noProof/>
            <w:lang w:val="fi-FI"/>
          </w:rPr>
          <w:t>Konsepti #3</w:t>
        </w:r>
        <w:r w:rsidR="00F84ADB">
          <w:rPr>
            <w:noProof/>
            <w:webHidden/>
          </w:rPr>
          <w:tab/>
        </w:r>
        <w:r w:rsidR="00F84ADB">
          <w:rPr>
            <w:noProof/>
            <w:webHidden/>
          </w:rPr>
          <w:fldChar w:fldCharType="begin"/>
        </w:r>
        <w:r w:rsidR="00F84ADB">
          <w:rPr>
            <w:noProof/>
            <w:webHidden/>
          </w:rPr>
          <w:instrText xml:space="preserve"> PAGEREF _Toc469438169 \h </w:instrText>
        </w:r>
        <w:r w:rsidR="00F84ADB">
          <w:rPr>
            <w:noProof/>
            <w:webHidden/>
          </w:rPr>
        </w:r>
        <w:r w:rsidR="00F84ADB">
          <w:rPr>
            <w:noProof/>
            <w:webHidden/>
          </w:rPr>
          <w:fldChar w:fldCharType="separate"/>
        </w:r>
        <w:r w:rsidR="00F84ADB">
          <w:rPr>
            <w:noProof/>
            <w:webHidden/>
          </w:rPr>
          <w:t>9</w:t>
        </w:r>
        <w:r w:rsidR="00F84ADB">
          <w:rPr>
            <w:noProof/>
            <w:webHidden/>
          </w:rPr>
          <w:fldChar w:fldCharType="end"/>
        </w:r>
      </w:hyperlink>
    </w:p>
    <w:p w:rsidR="00F84ADB" w:rsidRDefault="0043037C">
      <w:pPr>
        <w:pStyle w:val="Sisluet1"/>
        <w:rPr>
          <w:rFonts w:asciiTheme="minorHAnsi" w:eastAsiaTheme="minorEastAsia" w:hAnsiTheme="minorHAnsi" w:cstheme="minorBidi"/>
          <w:noProof/>
          <w:sz w:val="22"/>
          <w:szCs w:val="22"/>
          <w:lang w:val="fi-FI" w:eastAsia="fi-FI"/>
        </w:rPr>
      </w:pPr>
      <w:hyperlink w:anchor="_Toc469438170" w:history="1">
        <w:r w:rsidR="00F84ADB" w:rsidRPr="00964A4F">
          <w:rPr>
            <w:rStyle w:val="Hyperlinkki"/>
            <w:noProof/>
            <w:lang w:val="fi-FI"/>
          </w:rPr>
          <w:t>3.</w:t>
        </w:r>
        <w:r w:rsidR="00F84ADB">
          <w:rPr>
            <w:rFonts w:asciiTheme="minorHAnsi" w:eastAsiaTheme="minorEastAsia" w:hAnsiTheme="minorHAnsi" w:cstheme="minorBidi"/>
            <w:noProof/>
            <w:sz w:val="22"/>
            <w:szCs w:val="22"/>
            <w:lang w:val="fi-FI" w:eastAsia="fi-FI"/>
          </w:rPr>
          <w:tab/>
        </w:r>
        <w:r w:rsidR="00F84ADB" w:rsidRPr="00964A4F">
          <w:rPr>
            <w:rStyle w:val="Hyperlinkki"/>
            <w:noProof/>
            <w:lang w:val="fi-FI"/>
          </w:rPr>
          <w:t>Käyttöliittymän prototypointi</w:t>
        </w:r>
        <w:r w:rsidR="00F84ADB">
          <w:rPr>
            <w:noProof/>
            <w:webHidden/>
          </w:rPr>
          <w:tab/>
        </w:r>
        <w:r w:rsidR="00F84ADB">
          <w:rPr>
            <w:noProof/>
            <w:webHidden/>
          </w:rPr>
          <w:fldChar w:fldCharType="begin"/>
        </w:r>
        <w:r w:rsidR="00F84ADB">
          <w:rPr>
            <w:noProof/>
            <w:webHidden/>
          </w:rPr>
          <w:instrText xml:space="preserve"> PAGEREF _Toc469438170 \h </w:instrText>
        </w:r>
        <w:r w:rsidR="00F84ADB">
          <w:rPr>
            <w:noProof/>
            <w:webHidden/>
          </w:rPr>
        </w:r>
        <w:r w:rsidR="00F84ADB">
          <w:rPr>
            <w:noProof/>
            <w:webHidden/>
          </w:rPr>
          <w:fldChar w:fldCharType="separate"/>
        </w:r>
        <w:r w:rsidR="00F84ADB">
          <w:rPr>
            <w:noProof/>
            <w:webHidden/>
          </w:rPr>
          <w:t>11</w:t>
        </w:r>
        <w:r w:rsidR="00F84ADB">
          <w:rPr>
            <w:noProof/>
            <w:webHidden/>
          </w:rPr>
          <w:fldChar w:fldCharType="end"/>
        </w:r>
      </w:hyperlink>
    </w:p>
    <w:p w:rsidR="00F84ADB" w:rsidRDefault="0043037C">
      <w:pPr>
        <w:pStyle w:val="Sisluet1"/>
        <w:rPr>
          <w:rFonts w:asciiTheme="minorHAnsi" w:eastAsiaTheme="minorEastAsia" w:hAnsiTheme="minorHAnsi" w:cstheme="minorBidi"/>
          <w:noProof/>
          <w:sz w:val="22"/>
          <w:szCs w:val="22"/>
          <w:lang w:val="fi-FI" w:eastAsia="fi-FI"/>
        </w:rPr>
      </w:pPr>
      <w:hyperlink w:anchor="_Toc469438171" w:history="1">
        <w:r w:rsidR="00F84ADB" w:rsidRPr="00964A4F">
          <w:rPr>
            <w:rStyle w:val="Hyperlinkki"/>
            <w:noProof/>
            <w:lang w:val="fi-FI"/>
          </w:rPr>
          <w:t>4.</w:t>
        </w:r>
        <w:r w:rsidR="00F84ADB">
          <w:rPr>
            <w:rFonts w:asciiTheme="minorHAnsi" w:eastAsiaTheme="minorEastAsia" w:hAnsiTheme="minorHAnsi" w:cstheme="minorBidi"/>
            <w:noProof/>
            <w:sz w:val="22"/>
            <w:szCs w:val="22"/>
            <w:lang w:val="fi-FI" w:eastAsia="fi-FI"/>
          </w:rPr>
          <w:tab/>
        </w:r>
        <w:r w:rsidR="00F84ADB" w:rsidRPr="00964A4F">
          <w:rPr>
            <w:rStyle w:val="Hyperlinkki"/>
            <w:noProof/>
            <w:lang w:val="fi-FI"/>
          </w:rPr>
          <w:t>Käyttöliittymän evaluointi</w:t>
        </w:r>
        <w:r w:rsidR="00F84ADB">
          <w:rPr>
            <w:noProof/>
            <w:webHidden/>
          </w:rPr>
          <w:tab/>
        </w:r>
        <w:r w:rsidR="00F84ADB">
          <w:rPr>
            <w:noProof/>
            <w:webHidden/>
          </w:rPr>
          <w:fldChar w:fldCharType="begin"/>
        </w:r>
        <w:r w:rsidR="00F84ADB">
          <w:rPr>
            <w:noProof/>
            <w:webHidden/>
          </w:rPr>
          <w:instrText xml:space="preserve"> PAGEREF _Toc469438171 \h </w:instrText>
        </w:r>
        <w:r w:rsidR="00F84ADB">
          <w:rPr>
            <w:noProof/>
            <w:webHidden/>
          </w:rPr>
        </w:r>
        <w:r w:rsidR="00F84ADB">
          <w:rPr>
            <w:noProof/>
            <w:webHidden/>
          </w:rPr>
          <w:fldChar w:fldCharType="separate"/>
        </w:r>
        <w:r w:rsidR="00F84ADB">
          <w:rPr>
            <w:noProof/>
            <w:webHidden/>
          </w:rPr>
          <w:t>14</w:t>
        </w:r>
        <w:r w:rsidR="00F84ADB">
          <w:rPr>
            <w:noProof/>
            <w:webHidden/>
          </w:rPr>
          <w:fldChar w:fldCharType="end"/>
        </w:r>
      </w:hyperlink>
    </w:p>
    <w:p w:rsidR="00F84ADB" w:rsidRDefault="0043037C">
      <w:pPr>
        <w:pStyle w:val="Sisluet2"/>
        <w:tabs>
          <w:tab w:val="left" w:pos="1474"/>
        </w:tabs>
        <w:rPr>
          <w:rFonts w:asciiTheme="minorHAnsi" w:eastAsiaTheme="minorEastAsia" w:hAnsiTheme="minorHAnsi" w:cstheme="minorBidi"/>
          <w:noProof/>
          <w:sz w:val="22"/>
          <w:szCs w:val="22"/>
          <w:lang w:val="fi-FI" w:eastAsia="fi-FI"/>
        </w:rPr>
      </w:pPr>
      <w:hyperlink w:anchor="_Toc469438172" w:history="1">
        <w:r w:rsidR="00F84ADB" w:rsidRPr="00964A4F">
          <w:rPr>
            <w:rStyle w:val="Hyperlinkki"/>
            <w:noProof/>
            <w:lang w:val="fi-FI"/>
          </w:rPr>
          <w:t>4.1</w:t>
        </w:r>
        <w:r w:rsidR="00F84ADB">
          <w:rPr>
            <w:rFonts w:asciiTheme="minorHAnsi" w:eastAsiaTheme="minorEastAsia" w:hAnsiTheme="minorHAnsi" w:cstheme="minorBidi"/>
            <w:noProof/>
            <w:sz w:val="22"/>
            <w:szCs w:val="22"/>
            <w:lang w:val="fi-FI" w:eastAsia="fi-FI"/>
          </w:rPr>
          <w:tab/>
        </w:r>
        <w:r w:rsidR="00F84ADB" w:rsidRPr="00964A4F">
          <w:rPr>
            <w:rStyle w:val="Hyperlinkki"/>
            <w:noProof/>
            <w:lang w:val="fi-FI"/>
          </w:rPr>
          <w:t>Heuristinen evaluointi</w:t>
        </w:r>
        <w:r w:rsidR="00F84ADB">
          <w:rPr>
            <w:noProof/>
            <w:webHidden/>
          </w:rPr>
          <w:tab/>
        </w:r>
        <w:r w:rsidR="00F84ADB">
          <w:rPr>
            <w:noProof/>
            <w:webHidden/>
          </w:rPr>
          <w:fldChar w:fldCharType="begin"/>
        </w:r>
        <w:r w:rsidR="00F84ADB">
          <w:rPr>
            <w:noProof/>
            <w:webHidden/>
          </w:rPr>
          <w:instrText xml:space="preserve"> PAGEREF _Toc469438172 \h </w:instrText>
        </w:r>
        <w:r w:rsidR="00F84ADB">
          <w:rPr>
            <w:noProof/>
            <w:webHidden/>
          </w:rPr>
        </w:r>
        <w:r w:rsidR="00F84ADB">
          <w:rPr>
            <w:noProof/>
            <w:webHidden/>
          </w:rPr>
          <w:fldChar w:fldCharType="separate"/>
        </w:r>
        <w:r w:rsidR="00F84ADB">
          <w:rPr>
            <w:noProof/>
            <w:webHidden/>
          </w:rPr>
          <w:t>14</w:t>
        </w:r>
        <w:r w:rsidR="00F84ADB">
          <w:rPr>
            <w:noProof/>
            <w:webHidden/>
          </w:rPr>
          <w:fldChar w:fldCharType="end"/>
        </w:r>
      </w:hyperlink>
    </w:p>
    <w:p w:rsidR="00F84ADB" w:rsidRDefault="0043037C">
      <w:pPr>
        <w:pStyle w:val="Sisluet2"/>
        <w:tabs>
          <w:tab w:val="left" w:pos="1474"/>
        </w:tabs>
        <w:rPr>
          <w:rFonts w:asciiTheme="minorHAnsi" w:eastAsiaTheme="minorEastAsia" w:hAnsiTheme="minorHAnsi" w:cstheme="minorBidi"/>
          <w:noProof/>
          <w:sz w:val="22"/>
          <w:szCs w:val="22"/>
          <w:lang w:val="fi-FI" w:eastAsia="fi-FI"/>
        </w:rPr>
      </w:pPr>
      <w:hyperlink w:anchor="_Toc469438173" w:history="1">
        <w:r w:rsidR="00F84ADB" w:rsidRPr="00964A4F">
          <w:rPr>
            <w:rStyle w:val="Hyperlinkki"/>
            <w:noProof/>
            <w:lang w:val="fi-FI"/>
          </w:rPr>
          <w:t>4.2</w:t>
        </w:r>
        <w:r w:rsidR="00F84ADB">
          <w:rPr>
            <w:rFonts w:asciiTheme="minorHAnsi" w:eastAsiaTheme="minorEastAsia" w:hAnsiTheme="minorHAnsi" w:cstheme="minorBidi"/>
            <w:noProof/>
            <w:sz w:val="22"/>
            <w:szCs w:val="22"/>
            <w:lang w:val="fi-FI" w:eastAsia="fi-FI"/>
          </w:rPr>
          <w:tab/>
        </w:r>
        <w:r w:rsidR="00F84ADB" w:rsidRPr="00964A4F">
          <w:rPr>
            <w:rStyle w:val="Hyperlinkki"/>
            <w:noProof/>
            <w:lang w:val="fi-FI"/>
          </w:rPr>
          <w:t>Skenaariopohjainen evaluointi</w:t>
        </w:r>
        <w:r w:rsidR="00F84ADB">
          <w:rPr>
            <w:noProof/>
            <w:webHidden/>
          </w:rPr>
          <w:tab/>
        </w:r>
        <w:r w:rsidR="00F84ADB">
          <w:rPr>
            <w:noProof/>
            <w:webHidden/>
          </w:rPr>
          <w:fldChar w:fldCharType="begin"/>
        </w:r>
        <w:r w:rsidR="00F84ADB">
          <w:rPr>
            <w:noProof/>
            <w:webHidden/>
          </w:rPr>
          <w:instrText xml:space="preserve"> PAGEREF _Toc469438173 \h </w:instrText>
        </w:r>
        <w:r w:rsidR="00F84ADB">
          <w:rPr>
            <w:noProof/>
            <w:webHidden/>
          </w:rPr>
        </w:r>
        <w:r w:rsidR="00F84ADB">
          <w:rPr>
            <w:noProof/>
            <w:webHidden/>
          </w:rPr>
          <w:fldChar w:fldCharType="separate"/>
        </w:r>
        <w:r w:rsidR="00F84ADB">
          <w:rPr>
            <w:noProof/>
            <w:webHidden/>
          </w:rPr>
          <w:t>14</w:t>
        </w:r>
        <w:r w:rsidR="00F84ADB">
          <w:rPr>
            <w:noProof/>
            <w:webHidden/>
          </w:rPr>
          <w:fldChar w:fldCharType="end"/>
        </w:r>
      </w:hyperlink>
    </w:p>
    <w:p w:rsidR="00F84ADB" w:rsidRDefault="0043037C">
      <w:pPr>
        <w:pStyle w:val="Sisluet2"/>
        <w:tabs>
          <w:tab w:val="left" w:pos="1474"/>
        </w:tabs>
        <w:rPr>
          <w:rFonts w:asciiTheme="minorHAnsi" w:eastAsiaTheme="minorEastAsia" w:hAnsiTheme="minorHAnsi" w:cstheme="minorBidi"/>
          <w:noProof/>
          <w:sz w:val="22"/>
          <w:szCs w:val="22"/>
          <w:lang w:val="fi-FI" w:eastAsia="fi-FI"/>
        </w:rPr>
      </w:pPr>
      <w:hyperlink w:anchor="_Toc469438174" w:history="1">
        <w:r w:rsidR="00F84ADB" w:rsidRPr="00964A4F">
          <w:rPr>
            <w:rStyle w:val="Hyperlinkki"/>
            <w:noProof/>
            <w:lang w:val="fi-FI"/>
          </w:rPr>
          <w:t>4.3</w:t>
        </w:r>
        <w:r w:rsidR="00F84ADB">
          <w:rPr>
            <w:rFonts w:asciiTheme="minorHAnsi" w:eastAsiaTheme="minorEastAsia" w:hAnsiTheme="minorHAnsi" w:cstheme="minorBidi"/>
            <w:noProof/>
            <w:sz w:val="22"/>
            <w:szCs w:val="22"/>
            <w:lang w:val="fi-FI" w:eastAsia="fi-FI"/>
          </w:rPr>
          <w:tab/>
        </w:r>
        <w:r w:rsidR="00F84ADB" w:rsidRPr="00964A4F">
          <w:rPr>
            <w:rStyle w:val="Hyperlinkki"/>
            <w:noProof/>
            <w:lang w:val="fi-FI"/>
          </w:rPr>
          <w:t>Käyttäjätestaus</w:t>
        </w:r>
        <w:r w:rsidR="00F84ADB">
          <w:rPr>
            <w:noProof/>
            <w:webHidden/>
          </w:rPr>
          <w:tab/>
        </w:r>
        <w:r w:rsidR="00F84ADB">
          <w:rPr>
            <w:noProof/>
            <w:webHidden/>
          </w:rPr>
          <w:fldChar w:fldCharType="begin"/>
        </w:r>
        <w:r w:rsidR="00F84ADB">
          <w:rPr>
            <w:noProof/>
            <w:webHidden/>
          </w:rPr>
          <w:instrText xml:space="preserve"> PAGEREF _Toc469438174 \h </w:instrText>
        </w:r>
        <w:r w:rsidR="00F84ADB">
          <w:rPr>
            <w:noProof/>
            <w:webHidden/>
          </w:rPr>
        </w:r>
        <w:r w:rsidR="00F84ADB">
          <w:rPr>
            <w:noProof/>
            <w:webHidden/>
          </w:rPr>
          <w:fldChar w:fldCharType="separate"/>
        </w:r>
        <w:r w:rsidR="00F84ADB">
          <w:rPr>
            <w:noProof/>
            <w:webHidden/>
          </w:rPr>
          <w:t>15</w:t>
        </w:r>
        <w:r w:rsidR="00F84ADB">
          <w:rPr>
            <w:noProof/>
            <w:webHidden/>
          </w:rPr>
          <w:fldChar w:fldCharType="end"/>
        </w:r>
      </w:hyperlink>
    </w:p>
    <w:p w:rsidR="00F84ADB" w:rsidRDefault="0043037C">
      <w:pPr>
        <w:pStyle w:val="Sisluet2"/>
        <w:tabs>
          <w:tab w:val="left" w:pos="1474"/>
        </w:tabs>
        <w:rPr>
          <w:rFonts w:asciiTheme="minorHAnsi" w:eastAsiaTheme="minorEastAsia" w:hAnsiTheme="minorHAnsi" w:cstheme="minorBidi"/>
          <w:noProof/>
          <w:sz w:val="22"/>
          <w:szCs w:val="22"/>
          <w:lang w:val="fi-FI" w:eastAsia="fi-FI"/>
        </w:rPr>
      </w:pPr>
      <w:hyperlink w:anchor="_Toc469438175" w:history="1">
        <w:r w:rsidR="00F84ADB" w:rsidRPr="00964A4F">
          <w:rPr>
            <w:rStyle w:val="Hyperlinkki"/>
            <w:noProof/>
            <w:lang w:val="fi-FI"/>
          </w:rPr>
          <w:t>4.4</w:t>
        </w:r>
        <w:r w:rsidR="00F84ADB">
          <w:rPr>
            <w:rFonts w:asciiTheme="minorHAnsi" w:eastAsiaTheme="minorEastAsia" w:hAnsiTheme="minorHAnsi" w:cstheme="minorBidi"/>
            <w:noProof/>
            <w:sz w:val="22"/>
            <w:szCs w:val="22"/>
            <w:lang w:val="fi-FI" w:eastAsia="fi-FI"/>
          </w:rPr>
          <w:tab/>
        </w:r>
        <w:r w:rsidR="00F84ADB" w:rsidRPr="00964A4F">
          <w:rPr>
            <w:rStyle w:val="Hyperlinkki"/>
            <w:noProof/>
            <w:lang w:val="fi-FI"/>
          </w:rPr>
          <w:t>Vertaisarvioinnit</w:t>
        </w:r>
        <w:r w:rsidR="00F84ADB">
          <w:rPr>
            <w:noProof/>
            <w:webHidden/>
          </w:rPr>
          <w:tab/>
        </w:r>
        <w:r w:rsidR="00F84ADB">
          <w:rPr>
            <w:noProof/>
            <w:webHidden/>
          </w:rPr>
          <w:fldChar w:fldCharType="begin"/>
        </w:r>
        <w:r w:rsidR="00F84ADB">
          <w:rPr>
            <w:noProof/>
            <w:webHidden/>
          </w:rPr>
          <w:instrText xml:space="preserve"> PAGEREF _Toc469438175 \h </w:instrText>
        </w:r>
        <w:r w:rsidR="00F84ADB">
          <w:rPr>
            <w:noProof/>
            <w:webHidden/>
          </w:rPr>
        </w:r>
        <w:r w:rsidR="00F84ADB">
          <w:rPr>
            <w:noProof/>
            <w:webHidden/>
          </w:rPr>
          <w:fldChar w:fldCharType="separate"/>
        </w:r>
        <w:r w:rsidR="00F84ADB">
          <w:rPr>
            <w:noProof/>
            <w:webHidden/>
          </w:rPr>
          <w:t>16</w:t>
        </w:r>
        <w:r w:rsidR="00F84ADB">
          <w:rPr>
            <w:noProof/>
            <w:webHidden/>
          </w:rPr>
          <w:fldChar w:fldCharType="end"/>
        </w:r>
      </w:hyperlink>
    </w:p>
    <w:p w:rsidR="00F84ADB" w:rsidRDefault="0043037C">
      <w:pPr>
        <w:pStyle w:val="Sisluet2"/>
        <w:tabs>
          <w:tab w:val="left" w:pos="1474"/>
        </w:tabs>
        <w:rPr>
          <w:rFonts w:asciiTheme="minorHAnsi" w:eastAsiaTheme="minorEastAsia" w:hAnsiTheme="minorHAnsi" w:cstheme="minorBidi"/>
          <w:noProof/>
          <w:sz w:val="22"/>
          <w:szCs w:val="22"/>
          <w:lang w:val="fi-FI" w:eastAsia="fi-FI"/>
        </w:rPr>
      </w:pPr>
      <w:hyperlink w:anchor="_Toc469438176" w:history="1">
        <w:r w:rsidR="00F84ADB" w:rsidRPr="00964A4F">
          <w:rPr>
            <w:rStyle w:val="Hyperlinkki"/>
            <w:noProof/>
            <w:lang w:val="fi-FI"/>
          </w:rPr>
          <w:t>4.5</w:t>
        </w:r>
        <w:r w:rsidR="00F84ADB">
          <w:rPr>
            <w:rFonts w:asciiTheme="minorHAnsi" w:eastAsiaTheme="minorEastAsia" w:hAnsiTheme="minorHAnsi" w:cstheme="minorBidi"/>
            <w:noProof/>
            <w:sz w:val="22"/>
            <w:szCs w:val="22"/>
            <w:lang w:val="fi-FI" w:eastAsia="fi-FI"/>
          </w:rPr>
          <w:tab/>
        </w:r>
        <w:r w:rsidR="00F84ADB" w:rsidRPr="00964A4F">
          <w:rPr>
            <w:rStyle w:val="Hyperlinkki"/>
            <w:noProof/>
            <w:lang w:val="fi-FI"/>
          </w:rPr>
          <w:t>Evaluointien löydökset ja vaikutukset</w:t>
        </w:r>
        <w:r w:rsidR="00F84ADB">
          <w:rPr>
            <w:noProof/>
            <w:webHidden/>
          </w:rPr>
          <w:tab/>
        </w:r>
        <w:r w:rsidR="00F84ADB">
          <w:rPr>
            <w:noProof/>
            <w:webHidden/>
          </w:rPr>
          <w:fldChar w:fldCharType="begin"/>
        </w:r>
        <w:r w:rsidR="00F84ADB">
          <w:rPr>
            <w:noProof/>
            <w:webHidden/>
          </w:rPr>
          <w:instrText xml:space="preserve"> PAGEREF _Toc469438176 \h </w:instrText>
        </w:r>
        <w:r w:rsidR="00F84ADB">
          <w:rPr>
            <w:noProof/>
            <w:webHidden/>
          </w:rPr>
        </w:r>
        <w:r w:rsidR="00F84ADB">
          <w:rPr>
            <w:noProof/>
            <w:webHidden/>
          </w:rPr>
          <w:fldChar w:fldCharType="separate"/>
        </w:r>
        <w:r w:rsidR="00F84ADB">
          <w:rPr>
            <w:noProof/>
            <w:webHidden/>
          </w:rPr>
          <w:t>17</w:t>
        </w:r>
        <w:r w:rsidR="00F84ADB">
          <w:rPr>
            <w:noProof/>
            <w:webHidden/>
          </w:rPr>
          <w:fldChar w:fldCharType="end"/>
        </w:r>
      </w:hyperlink>
    </w:p>
    <w:p w:rsidR="00F84ADB" w:rsidRDefault="0043037C">
      <w:pPr>
        <w:pStyle w:val="Sisluet1"/>
        <w:rPr>
          <w:rFonts w:asciiTheme="minorHAnsi" w:eastAsiaTheme="minorEastAsia" w:hAnsiTheme="minorHAnsi" w:cstheme="minorBidi"/>
          <w:noProof/>
          <w:sz w:val="22"/>
          <w:szCs w:val="22"/>
          <w:lang w:val="fi-FI" w:eastAsia="fi-FI"/>
        </w:rPr>
      </w:pPr>
      <w:hyperlink w:anchor="_Toc469438177" w:history="1">
        <w:r w:rsidR="00F84ADB" w:rsidRPr="00964A4F">
          <w:rPr>
            <w:rStyle w:val="Hyperlinkki"/>
            <w:noProof/>
            <w:lang w:val="fi-FI"/>
          </w:rPr>
          <w:t>5.</w:t>
        </w:r>
        <w:r w:rsidR="00F84ADB">
          <w:rPr>
            <w:rFonts w:asciiTheme="minorHAnsi" w:eastAsiaTheme="minorEastAsia" w:hAnsiTheme="minorHAnsi" w:cstheme="minorBidi"/>
            <w:noProof/>
            <w:sz w:val="22"/>
            <w:szCs w:val="22"/>
            <w:lang w:val="fi-FI" w:eastAsia="fi-FI"/>
          </w:rPr>
          <w:tab/>
        </w:r>
        <w:r w:rsidR="00F84ADB" w:rsidRPr="00964A4F">
          <w:rPr>
            <w:rStyle w:val="Hyperlinkki"/>
            <w:noProof/>
            <w:lang w:val="fi-FI"/>
          </w:rPr>
          <w:t>Viimeistelty suunnitelma käyttöliittymästä</w:t>
        </w:r>
        <w:r w:rsidR="00F84ADB">
          <w:rPr>
            <w:noProof/>
            <w:webHidden/>
          </w:rPr>
          <w:tab/>
        </w:r>
        <w:r w:rsidR="00F84ADB">
          <w:rPr>
            <w:noProof/>
            <w:webHidden/>
          </w:rPr>
          <w:fldChar w:fldCharType="begin"/>
        </w:r>
        <w:r w:rsidR="00F84ADB">
          <w:rPr>
            <w:noProof/>
            <w:webHidden/>
          </w:rPr>
          <w:instrText xml:space="preserve"> PAGEREF _Toc469438177 \h </w:instrText>
        </w:r>
        <w:r w:rsidR="00F84ADB">
          <w:rPr>
            <w:noProof/>
            <w:webHidden/>
          </w:rPr>
        </w:r>
        <w:r w:rsidR="00F84ADB">
          <w:rPr>
            <w:noProof/>
            <w:webHidden/>
          </w:rPr>
          <w:fldChar w:fldCharType="separate"/>
        </w:r>
        <w:r w:rsidR="00F84ADB">
          <w:rPr>
            <w:noProof/>
            <w:webHidden/>
          </w:rPr>
          <w:t>18</w:t>
        </w:r>
        <w:r w:rsidR="00F84ADB">
          <w:rPr>
            <w:noProof/>
            <w:webHidden/>
          </w:rPr>
          <w:fldChar w:fldCharType="end"/>
        </w:r>
      </w:hyperlink>
    </w:p>
    <w:p w:rsidR="00F84ADB" w:rsidRDefault="0043037C">
      <w:pPr>
        <w:pStyle w:val="Sisluet1"/>
        <w:rPr>
          <w:rFonts w:asciiTheme="minorHAnsi" w:eastAsiaTheme="minorEastAsia" w:hAnsiTheme="minorHAnsi" w:cstheme="minorBidi"/>
          <w:noProof/>
          <w:sz w:val="22"/>
          <w:szCs w:val="22"/>
          <w:lang w:val="fi-FI" w:eastAsia="fi-FI"/>
        </w:rPr>
      </w:pPr>
      <w:hyperlink w:anchor="_Toc469438178" w:history="1">
        <w:r w:rsidR="00F84ADB" w:rsidRPr="00964A4F">
          <w:rPr>
            <w:rStyle w:val="Hyperlinkki"/>
            <w:noProof/>
            <w:lang w:val="fi-FI"/>
          </w:rPr>
          <w:t>6.</w:t>
        </w:r>
        <w:r w:rsidR="00F84ADB">
          <w:rPr>
            <w:rFonts w:asciiTheme="minorHAnsi" w:eastAsiaTheme="minorEastAsia" w:hAnsiTheme="minorHAnsi" w:cstheme="minorBidi"/>
            <w:noProof/>
            <w:sz w:val="22"/>
            <w:szCs w:val="22"/>
            <w:lang w:val="fi-FI" w:eastAsia="fi-FI"/>
          </w:rPr>
          <w:tab/>
        </w:r>
        <w:r w:rsidR="00F84ADB" w:rsidRPr="00964A4F">
          <w:rPr>
            <w:rStyle w:val="Hyperlinkki"/>
            <w:noProof/>
            <w:lang w:val="fi-FI"/>
          </w:rPr>
          <w:t>Käyttöohje</w:t>
        </w:r>
        <w:r w:rsidR="00F84ADB">
          <w:rPr>
            <w:noProof/>
            <w:webHidden/>
          </w:rPr>
          <w:tab/>
        </w:r>
        <w:r w:rsidR="00F84ADB">
          <w:rPr>
            <w:noProof/>
            <w:webHidden/>
          </w:rPr>
          <w:fldChar w:fldCharType="begin"/>
        </w:r>
        <w:r w:rsidR="00F84ADB">
          <w:rPr>
            <w:noProof/>
            <w:webHidden/>
          </w:rPr>
          <w:instrText xml:space="preserve"> PAGEREF _Toc469438178 \h </w:instrText>
        </w:r>
        <w:r w:rsidR="00F84ADB">
          <w:rPr>
            <w:noProof/>
            <w:webHidden/>
          </w:rPr>
        </w:r>
        <w:r w:rsidR="00F84ADB">
          <w:rPr>
            <w:noProof/>
            <w:webHidden/>
          </w:rPr>
          <w:fldChar w:fldCharType="separate"/>
        </w:r>
        <w:r w:rsidR="00F84ADB">
          <w:rPr>
            <w:noProof/>
            <w:webHidden/>
          </w:rPr>
          <w:t>22</w:t>
        </w:r>
        <w:r w:rsidR="00F84ADB">
          <w:rPr>
            <w:noProof/>
            <w:webHidden/>
          </w:rPr>
          <w:fldChar w:fldCharType="end"/>
        </w:r>
      </w:hyperlink>
    </w:p>
    <w:p w:rsidR="00F84ADB" w:rsidRDefault="0043037C">
      <w:pPr>
        <w:pStyle w:val="Sisluet1"/>
        <w:rPr>
          <w:rFonts w:asciiTheme="minorHAnsi" w:eastAsiaTheme="minorEastAsia" w:hAnsiTheme="minorHAnsi" w:cstheme="minorBidi"/>
          <w:noProof/>
          <w:sz w:val="22"/>
          <w:szCs w:val="22"/>
          <w:lang w:val="fi-FI" w:eastAsia="fi-FI"/>
        </w:rPr>
      </w:pPr>
      <w:hyperlink w:anchor="_Toc469438179" w:history="1">
        <w:r w:rsidR="00F84ADB" w:rsidRPr="00964A4F">
          <w:rPr>
            <w:rStyle w:val="Hyperlinkki"/>
            <w:noProof/>
            <w:lang w:val="fi-FI"/>
          </w:rPr>
          <w:t>7.</w:t>
        </w:r>
        <w:r w:rsidR="00F84ADB">
          <w:rPr>
            <w:rFonts w:asciiTheme="minorHAnsi" w:eastAsiaTheme="minorEastAsia" w:hAnsiTheme="minorHAnsi" w:cstheme="minorBidi"/>
            <w:noProof/>
            <w:sz w:val="22"/>
            <w:szCs w:val="22"/>
            <w:lang w:val="fi-FI" w:eastAsia="fi-FI"/>
          </w:rPr>
          <w:tab/>
        </w:r>
        <w:r w:rsidR="00F84ADB" w:rsidRPr="00964A4F">
          <w:rPr>
            <w:rStyle w:val="Hyperlinkki"/>
            <w:noProof/>
            <w:lang w:val="fi-FI"/>
          </w:rPr>
          <w:t>Poikkeamat suunnitelmasta</w:t>
        </w:r>
        <w:r w:rsidR="00F84ADB">
          <w:rPr>
            <w:noProof/>
            <w:webHidden/>
          </w:rPr>
          <w:tab/>
        </w:r>
        <w:r w:rsidR="00F84ADB">
          <w:rPr>
            <w:noProof/>
            <w:webHidden/>
          </w:rPr>
          <w:fldChar w:fldCharType="begin"/>
        </w:r>
        <w:r w:rsidR="00F84ADB">
          <w:rPr>
            <w:noProof/>
            <w:webHidden/>
          </w:rPr>
          <w:instrText xml:space="preserve"> PAGEREF _Toc469438179 \h </w:instrText>
        </w:r>
        <w:r w:rsidR="00F84ADB">
          <w:rPr>
            <w:noProof/>
            <w:webHidden/>
          </w:rPr>
        </w:r>
        <w:r w:rsidR="00F84ADB">
          <w:rPr>
            <w:noProof/>
            <w:webHidden/>
          </w:rPr>
          <w:fldChar w:fldCharType="separate"/>
        </w:r>
        <w:r w:rsidR="00F84ADB">
          <w:rPr>
            <w:noProof/>
            <w:webHidden/>
          </w:rPr>
          <w:t>23</w:t>
        </w:r>
        <w:r w:rsidR="00F84ADB">
          <w:rPr>
            <w:noProof/>
            <w:webHidden/>
          </w:rPr>
          <w:fldChar w:fldCharType="end"/>
        </w:r>
      </w:hyperlink>
    </w:p>
    <w:p w:rsidR="00F84ADB" w:rsidRDefault="0043037C">
      <w:pPr>
        <w:pStyle w:val="Sisluet1"/>
        <w:rPr>
          <w:rFonts w:asciiTheme="minorHAnsi" w:eastAsiaTheme="minorEastAsia" w:hAnsiTheme="minorHAnsi" w:cstheme="minorBidi"/>
          <w:noProof/>
          <w:sz w:val="22"/>
          <w:szCs w:val="22"/>
          <w:lang w:val="fi-FI" w:eastAsia="fi-FI"/>
        </w:rPr>
      </w:pPr>
      <w:hyperlink w:anchor="_Toc469438180" w:history="1">
        <w:r w:rsidR="00F84ADB" w:rsidRPr="00964A4F">
          <w:rPr>
            <w:rStyle w:val="Hyperlinkki"/>
            <w:noProof/>
            <w:lang w:val="fi-FI"/>
          </w:rPr>
          <w:t>8.</w:t>
        </w:r>
        <w:r w:rsidR="00F84ADB">
          <w:rPr>
            <w:rFonts w:asciiTheme="minorHAnsi" w:eastAsiaTheme="minorEastAsia" w:hAnsiTheme="minorHAnsi" w:cstheme="minorBidi"/>
            <w:noProof/>
            <w:sz w:val="22"/>
            <w:szCs w:val="22"/>
            <w:lang w:val="fi-FI" w:eastAsia="fi-FI"/>
          </w:rPr>
          <w:tab/>
        </w:r>
        <w:r w:rsidR="00F84ADB" w:rsidRPr="00964A4F">
          <w:rPr>
            <w:rStyle w:val="Hyperlinkki"/>
            <w:noProof/>
            <w:lang w:val="fi-FI"/>
          </w:rPr>
          <w:t>Liitteet</w:t>
        </w:r>
        <w:r w:rsidR="00F84ADB">
          <w:rPr>
            <w:noProof/>
            <w:webHidden/>
          </w:rPr>
          <w:tab/>
        </w:r>
        <w:r w:rsidR="00F84ADB">
          <w:rPr>
            <w:noProof/>
            <w:webHidden/>
          </w:rPr>
          <w:fldChar w:fldCharType="begin"/>
        </w:r>
        <w:r w:rsidR="00F84ADB">
          <w:rPr>
            <w:noProof/>
            <w:webHidden/>
          </w:rPr>
          <w:instrText xml:space="preserve"> PAGEREF _Toc469438180 \h </w:instrText>
        </w:r>
        <w:r w:rsidR="00F84ADB">
          <w:rPr>
            <w:noProof/>
            <w:webHidden/>
          </w:rPr>
        </w:r>
        <w:r w:rsidR="00F84ADB">
          <w:rPr>
            <w:noProof/>
            <w:webHidden/>
          </w:rPr>
          <w:fldChar w:fldCharType="separate"/>
        </w:r>
        <w:r w:rsidR="00F84ADB">
          <w:rPr>
            <w:noProof/>
            <w:webHidden/>
          </w:rPr>
          <w:t>24</w:t>
        </w:r>
        <w:r w:rsidR="00F84ADB">
          <w:rPr>
            <w:noProof/>
            <w:webHidden/>
          </w:rPr>
          <w:fldChar w:fldCharType="end"/>
        </w:r>
      </w:hyperlink>
    </w:p>
    <w:p w:rsidR="00F84ADB" w:rsidRDefault="0043037C">
      <w:pPr>
        <w:pStyle w:val="Sisluet1"/>
        <w:rPr>
          <w:rFonts w:asciiTheme="minorHAnsi" w:eastAsiaTheme="minorEastAsia" w:hAnsiTheme="minorHAnsi" w:cstheme="minorBidi"/>
          <w:noProof/>
          <w:sz w:val="22"/>
          <w:szCs w:val="22"/>
          <w:lang w:val="fi-FI" w:eastAsia="fi-FI"/>
        </w:rPr>
      </w:pPr>
      <w:hyperlink w:anchor="_Toc469438181" w:history="1">
        <w:r w:rsidR="00F84ADB" w:rsidRPr="00964A4F">
          <w:rPr>
            <w:rStyle w:val="Hyperlinkki"/>
            <w:noProof/>
            <w:lang w:val="fi-FI"/>
          </w:rPr>
          <w:t>9.</w:t>
        </w:r>
        <w:r w:rsidR="00F84ADB">
          <w:rPr>
            <w:rFonts w:asciiTheme="minorHAnsi" w:eastAsiaTheme="minorEastAsia" w:hAnsiTheme="minorHAnsi" w:cstheme="minorBidi"/>
            <w:noProof/>
            <w:sz w:val="22"/>
            <w:szCs w:val="22"/>
            <w:lang w:val="fi-FI" w:eastAsia="fi-FI"/>
          </w:rPr>
          <w:tab/>
        </w:r>
        <w:r w:rsidR="00F84ADB" w:rsidRPr="00964A4F">
          <w:rPr>
            <w:rStyle w:val="Hyperlinkki"/>
            <w:noProof/>
            <w:lang w:val="fi-FI"/>
          </w:rPr>
          <w:t>Harjoitustyön tekijöiden palautustiedot</w:t>
        </w:r>
        <w:r w:rsidR="00F84ADB">
          <w:rPr>
            <w:noProof/>
            <w:webHidden/>
          </w:rPr>
          <w:tab/>
        </w:r>
        <w:r w:rsidR="00F84ADB">
          <w:rPr>
            <w:noProof/>
            <w:webHidden/>
          </w:rPr>
          <w:fldChar w:fldCharType="begin"/>
        </w:r>
        <w:r w:rsidR="00F84ADB">
          <w:rPr>
            <w:noProof/>
            <w:webHidden/>
          </w:rPr>
          <w:instrText xml:space="preserve"> PAGEREF _Toc469438181 \h </w:instrText>
        </w:r>
        <w:r w:rsidR="00F84ADB">
          <w:rPr>
            <w:noProof/>
            <w:webHidden/>
          </w:rPr>
        </w:r>
        <w:r w:rsidR="00F84ADB">
          <w:rPr>
            <w:noProof/>
            <w:webHidden/>
          </w:rPr>
          <w:fldChar w:fldCharType="separate"/>
        </w:r>
        <w:r w:rsidR="00F84ADB">
          <w:rPr>
            <w:noProof/>
            <w:webHidden/>
          </w:rPr>
          <w:t>26</w:t>
        </w:r>
        <w:r w:rsidR="00F84ADB">
          <w:rPr>
            <w:noProof/>
            <w:webHidden/>
          </w:rPr>
          <w:fldChar w:fldCharType="end"/>
        </w:r>
      </w:hyperlink>
    </w:p>
    <w:p w:rsidR="005D5D40" w:rsidRPr="005D5D40" w:rsidRDefault="005D5D40" w:rsidP="00D9598D">
      <w:pPr>
        <w:jc w:val="left"/>
        <w:rPr>
          <w:lang w:val="fi-FI"/>
        </w:rPr>
      </w:pPr>
      <w:r w:rsidRPr="005D5D40">
        <w:rPr>
          <w:b/>
          <w:bCs/>
          <w:lang w:val="fi-FI"/>
        </w:rPr>
        <w:fldChar w:fldCharType="end"/>
      </w:r>
    </w:p>
    <w:p w:rsidR="006A650E" w:rsidRPr="005D5D40" w:rsidRDefault="006A650E" w:rsidP="00D9598D">
      <w:pPr>
        <w:jc w:val="left"/>
        <w:rPr>
          <w:lang w:val="fi-FI"/>
        </w:rPr>
      </w:pPr>
    </w:p>
    <w:p w:rsidR="006A650E" w:rsidRPr="005D5D40" w:rsidRDefault="006A650E" w:rsidP="00D9598D">
      <w:pPr>
        <w:pStyle w:val="Otsikko1"/>
        <w:tabs>
          <w:tab w:val="clear" w:pos="851"/>
        </w:tabs>
        <w:ind w:left="0" w:firstLine="0"/>
        <w:rPr>
          <w:lang w:val="fi-FI"/>
        </w:rPr>
      </w:pPr>
      <w:bookmarkStart w:id="1" w:name="_Toc469438154"/>
      <w:r w:rsidRPr="005D5D40">
        <w:rPr>
          <w:lang w:val="fi-FI"/>
        </w:rPr>
        <w:lastRenderedPageBreak/>
        <w:t>Vaatimusmäärittely</w:t>
      </w:r>
      <w:bookmarkEnd w:id="1"/>
    </w:p>
    <w:p w:rsidR="006A650E" w:rsidRPr="005D5D40" w:rsidRDefault="00465C2B" w:rsidP="00D9598D">
      <w:pPr>
        <w:ind w:left="576"/>
        <w:jc w:val="left"/>
        <w:rPr>
          <w:lang w:val="fi-FI"/>
        </w:rPr>
      </w:pPr>
      <w:r w:rsidRPr="005D5D40">
        <w:rPr>
          <w:lang w:val="fi-FI"/>
        </w:rPr>
        <w:t>Randomizenator on suunnattu helpottamaan salasanojen tuottamista. Tavoitteena on rakentaa salasana-</w:t>
      </w:r>
      <w:proofErr w:type="spellStart"/>
      <w:r w:rsidRPr="005D5D40">
        <w:rPr>
          <w:lang w:val="fi-FI"/>
        </w:rPr>
        <w:t>konstruktori</w:t>
      </w:r>
      <w:proofErr w:type="spellEnd"/>
      <w:r w:rsidRPr="005D5D40">
        <w:rPr>
          <w:lang w:val="fi-FI"/>
        </w:rPr>
        <w:t xml:space="preserve"> joka auttaa käyttäjää suojaamaan tiedostoja tai tilejä. </w:t>
      </w:r>
    </w:p>
    <w:p w:rsidR="006A650E" w:rsidRPr="005D5D40" w:rsidRDefault="006A650E" w:rsidP="00D9598D">
      <w:pPr>
        <w:pStyle w:val="Otsikko2"/>
        <w:jc w:val="left"/>
        <w:rPr>
          <w:lang w:val="fi-FI"/>
        </w:rPr>
      </w:pPr>
      <w:bookmarkStart w:id="2" w:name="_Toc469438155"/>
      <w:r w:rsidRPr="005D5D40">
        <w:rPr>
          <w:lang w:val="fi-FI"/>
        </w:rPr>
        <w:t>Toiminnallisuuden määrittely</w:t>
      </w:r>
      <w:bookmarkEnd w:id="2"/>
    </w:p>
    <w:p w:rsidR="006A650E" w:rsidRPr="005D5D40" w:rsidRDefault="002918FA" w:rsidP="00D9598D">
      <w:pPr>
        <w:pStyle w:val="Leipteksti"/>
        <w:ind w:left="720"/>
        <w:jc w:val="left"/>
        <w:rPr>
          <w:lang w:val="fi-FI"/>
        </w:rPr>
      </w:pPr>
      <w:r w:rsidRPr="005D5D40">
        <w:rPr>
          <w:lang w:val="fi-FI"/>
        </w:rPr>
        <w:t xml:space="preserve">Randomizenator generoi käyttäjälle salasanan käyttäjän haluamilla rajoituksilla, joihin lukeutuu </w:t>
      </w:r>
      <w:r w:rsidR="005D5D40" w:rsidRPr="005D5D40">
        <w:rPr>
          <w:lang w:val="fi-FI"/>
        </w:rPr>
        <w:t>esim.</w:t>
      </w:r>
      <w:r w:rsidRPr="005D5D40">
        <w:rPr>
          <w:lang w:val="fi-FI"/>
        </w:rPr>
        <w:t xml:space="preserve"> isot tai pienet kirjaimet, numerot ja merkkien määrä. Ohjelmaa voidaan myös hyödyntää muihin satunnaisia merkkejä vaativiin tilanteisiin.</w:t>
      </w:r>
    </w:p>
    <w:p w:rsidR="006A650E" w:rsidRPr="005D5D40" w:rsidRDefault="002918FA" w:rsidP="00D9598D">
      <w:pPr>
        <w:pStyle w:val="Leipteksti"/>
        <w:tabs>
          <w:tab w:val="left" w:pos="0"/>
        </w:tabs>
        <w:ind w:left="707"/>
        <w:jc w:val="left"/>
        <w:rPr>
          <w:lang w:val="fi-FI"/>
        </w:rPr>
      </w:pPr>
      <w:r w:rsidRPr="005D5D40">
        <w:rPr>
          <w:lang w:val="fi-FI"/>
        </w:rPr>
        <w:t xml:space="preserve">Ohjelman toimintaan vaaditaan luotettava satunnaisgeneraattori, joka pystyy luomaan erilaisia merkkijonoja annetuilla </w:t>
      </w:r>
      <w:r w:rsidR="005D5D40" w:rsidRPr="005D5D40">
        <w:rPr>
          <w:lang w:val="fi-FI"/>
        </w:rPr>
        <w:t>parametreilla</w:t>
      </w:r>
      <w:r w:rsidRPr="005D5D40">
        <w:rPr>
          <w:lang w:val="fi-FI"/>
        </w:rPr>
        <w:t>. Käyttäjän pitää kyetä vaikuttamaan salasanan parametreihin haluamallaan tavalla</w:t>
      </w:r>
      <w:r w:rsidR="00B26CDA" w:rsidRPr="005D5D40">
        <w:rPr>
          <w:lang w:val="fi-FI"/>
        </w:rPr>
        <w:t>. Suurin sallittu merkkimäärä on rajoitettu 20 merkkiin.</w:t>
      </w:r>
    </w:p>
    <w:p w:rsidR="006A650E" w:rsidRPr="005D5D40" w:rsidRDefault="006A650E" w:rsidP="00D9598D">
      <w:pPr>
        <w:pStyle w:val="Otsikko2"/>
        <w:jc w:val="left"/>
        <w:rPr>
          <w:lang w:val="fi-FI"/>
        </w:rPr>
      </w:pPr>
      <w:bookmarkStart w:id="3" w:name="_Toc469438156"/>
      <w:r w:rsidRPr="005D5D40">
        <w:rPr>
          <w:lang w:val="fi-FI"/>
        </w:rPr>
        <w:t>Käyttäjäryhmien identifiointi</w:t>
      </w:r>
      <w:bookmarkEnd w:id="3"/>
    </w:p>
    <w:p w:rsidR="006A650E" w:rsidRPr="005D5D40" w:rsidRDefault="00B26CDA" w:rsidP="00D9598D">
      <w:pPr>
        <w:pStyle w:val="Leipteksti"/>
        <w:ind w:left="720"/>
        <w:jc w:val="left"/>
        <w:rPr>
          <w:lang w:val="fi-FI"/>
        </w:rPr>
      </w:pPr>
      <w:r w:rsidRPr="005D5D40">
        <w:rPr>
          <w:lang w:val="fi-FI"/>
        </w:rPr>
        <w:t>Randomizenator-ohjelmalla on erittäin laaja käyttäjäryhmä ja -ikähaarukka. Ohjelman käyttö ei vaadi aiempaa tietotaitoa tai erityistä rajapintaa.</w:t>
      </w:r>
    </w:p>
    <w:p w:rsidR="006A650E" w:rsidRPr="005D5D40" w:rsidRDefault="00B26CDA" w:rsidP="00D9598D">
      <w:pPr>
        <w:pStyle w:val="Leipteksti"/>
        <w:ind w:left="720"/>
        <w:jc w:val="left"/>
        <w:rPr>
          <w:lang w:val="fi-FI"/>
        </w:rPr>
      </w:pPr>
      <w:r w:rsidRPr="005D5D40">
        <w:rPr>
          <w:lang w:val="fi-FI"/>
        </w:rPr>
        <w:t xml:space="preserve">Randomizenator –ohjelmaa voi käyttää peruskäyttäjän suojaukseen, mutta myös </w:t>
      </w:r>
      <w:r w:rsidR="005D5D40" w:rsidRPr="005D5D40">
        <w:rPr>
          <w:lang w:val="fi-FI"/>
        </w:rPr>
        <w:t>vaativimpiin</w:t>
      </w:r>
      <w:r w:rsidRPr="005D5D40">
        <w:rPr>
          <w:lang w:val="fi-FI"/>
        </w:rPr>
        <w:t xml:space="preserve"> merkkiyhdistelmiin. Erilaiset käyttäjät voivat toteuttaa salasanansa eri parametrien mukaan.</w:t>
      </w:r>
    </w:p>
    <w:p w:rsidR="006A650E" w:rsidRPr="005D5D40" w:rsidRDefault="002078E9" w:rsidP="00D9598D">
      <w:pPr>
        <w:pStyle w:val="Leipteksti"/>
        <w:ind w:left="720"/>
        <w:jc w:val="left"/>
        <w:rPr>
          <w:lang w:val="fi-FI"/>
        </w:rPr>
      </w:pPr>
      <w:r w:rsidRPr="005D5D40">
        <w:rPr>
          <w:lang w:val="fi-FI"/>
        </w:rPr>
        <w:t xml:space="preserve">Tärkein ohjelman käyttäjäryhmä on sellaiset käyttäjät, jotka tarvitsevat korkean suojauksen </w:t>
      </w:r>
      <w:r w:rsidR="005D5D40" w:rsidRPr="005D5D40">
        <w:rPr>
          <w:lang w:val="fi-FI"/>
        </w:rPr>
        <w:t>salasanan</w:t>
      </w:r>
      <w:r w:rsidRPr="005D5D40">
        <w:rPr>
          <w:lang w:val="fi-FI"/>
        </w:rPr>
        <w:t xml:space="preserve"> useita kertoja vuodessa. Myös </w:t>
      </w:r>
      <w:r w:rsidR="005D5D40" w:rsidRPr="005D5D40">
        <w:rPr>
          <w:lang w:val="fi-FI"/>
        </w:rPr>
        <w:t>henkilöt</w:t>
      </w:r>
      <w:r w:rsidRPr="005D5D40">
        <w:rPr>
          <w:lang w:val="fi-FI"/>
        </w:rPr>
        <w:t xml:space="preserve"> jotka eivät osaa muodostaa turvallisia salasanoja itse, käyttävät Randimizenatoria.</w:t>
      </w:r>
    </w:p>
    <w:p w:rsidR="006A650E" w:rsidRPr="005D5D40" w:rsidRDefault="006A650E" w:rsidP="00D9598D">
      <w:pPr>
        <w:ind w:left="720"/>
        <w:jc w:val="left"/>
        <w:rPr>
          <w:lang w:val="fi-FI"/>
        </w:rPr>
      </w:pPr>
      <w:r w:rsidRPr="005D5D40">
        <w:rPr>
          <w:lang w:val="fi-FI"/>
        </w:rPr>
        <w:t>Esimerkkikäyttäjien kuvauksia (mitä enemmän asiaa/käyttäjä, sitä parempi)</w:t>
      </w:r>
    </w:p>
    <w:p w:rsidR="006A650E" w:rsidRPr="005D5D40" w:rsidRDefault="006A650E" w:rsidP="00D9598D">
      <w:pPr>
        <w:pStyle w:val="Otsikko3"/>
        <w:jc w:val="left"/>
        <w:rPr>
          <w:lang w:val="fi-FI"/>
        </w:rPr>
      </w:pPr>
      <w:bookmarkStart w:id="4" w:name="_Toc469438157"/>
      <w:r w:rsidRPr="005D5D40">
        <w:rPr>
          <w:lang w:val="fi-FI"/>
        </w:rPr>
        <w:t>Esimerkkikäyttäjän #1 kuvaus</w:t>
      </w:r>
      <w:bookmarkEnd w:id="4"/>
    </w:p>
    <w:p w:rsidR="002078E9" w:rsidRPr="005D5D40" w:rsidRDefault="002078E9" w:rsidP="00D9598D">
      <w:pPr>
        <w:ind w:left="720"/>
        <w:jc w:val="left"/>
        <w:rPr>
          <w:lang w:val="fi-FI"/>
        </w:rPr>
      </w:pPr>
      <w:r w:rsidRPr="005D5D40">
        <w:rPr>
          <w:lang w:val="fi-FI"/>
        </w:rPr>
        <w:t>Teemu Teekkari on tietotekniikan opiskelija yliopistossa ja on tietoinen cyber</w:t>
      </w:r>
      <w:r w:rsidR="005D5D40">
        <w:rPr>
          <w:lang w:val="fi-FI"/>
        </w:rPr>
        <w:t>-</w:t>
      </w:r>
      <w:r w:rsidRPr="005D5D40">
        <w:rPr>
          <w:lang w:val="fi-FI"/>
        </w:rPr>
        <w:t xml:space="preserve">turvallisuuden vaatimuksista. Hän tarvitsee turvallisen salasanan lähetettävään tiedostoon, joka sisältää arkaluontoista dataa. Teemu tarvitsee nopeasti yhden kertakäyttöisen salasanan tiedostoa varten. Koska tiedosto on erittäin salainen, Teemu tarvitsee pitkän salasanan, jossa on </w:t>
      </w:r>
      <w:r w:rsidR="005D5D40" w:rsidRPr="005D5D40">
        <w:rPr>
          <w:lang w:val="fi-FI"/>
        </w:rPr>
        <w:t>isoja kirjaimia</w:t>
      </w:r>
      <w:r w:rsidRPr="005D5D40">
        <w:rPr>
          <w:lang w:val="fi-FI"/>
        </w:rPr>
        <w:t>, numeroita ja vähintään 10 merkkiä. Teemu tietää, että ilkeämielinen taho on kuunnellut hänen puheluitaan, joten hän ei voi käyttää hänen lempisalasanaa ”TeemunSalis”</w:t>
      </w:r>
      <w:r w:rsidR="00643D39" w:rsidRPr="005D5D40">
        <w:rPr>
          <w:lang w:val="fi-FI"/>
        </w:rPr>
        <w:t xml:space="preserve">. </w:t>
      </w:r>
    </w:p>
    <w:p w:rsidR="006A650E" w:rsidRPr="005D5D40" w:rsidRDefault="006A650E" w:rsidP="00D9598D">
      <w:pPr>
        <w:pStyle w:val="Otsikko3"/>
        <w:jc w:val="left"/>
        <w:rPr>
          <w:lang w:val="fi-FI"/>
        </w:rPr>
      </w:pPr>
      <w:bookmarkStart w:id="5" w:name="_Toc469438158"/>
      <w:r w:rsidRPr="005D5D40">
        <w:rPr>
          <w:lang w:val="fi-FI"/>
        </w:rPr>
        <w:t>Esimerkkikäyttäjän #2 kuvaus</w:t>
      </w:r>
      <w:bookmarkEnd w:id="5"/>
    </w:p>
    <w:p w:rsidR="00643D39" w:rsidRPr="005D5D40" w:rsidRDefault="00643D39" w:rsidP="00D9598D">
      <w:pPr>
        <w:ind w:left="720"/>
        <w:jc w:val="left"/>
        <w:rPr>
          <w:lang w:val="fi-FI"/>
        </w:rPr>
      </w:pPr>
      <w:r w:rsidRPr="005D5D40">
        <w:rPr>
          <w:lang w:val="fi-FI"/>
        </w:rPr>
        <w:t>Marja-liisa Kukkanen on yli 50-vuotias rouva Petäjävedeltä, Hän haluaa liittyä ystävänsä innoittamana keskustelufoorumille ”kukkikset.fi”. Marja-</w:t>
      </w:r>
      <w:proofErr w:type="spellStart"/>
      <w:r w:rsidRPr="005D5D40">
        <w:rPr>
          <w:lang w:val="fi-FI"/>
        </w:rPr>
        <w:t>liisan</w:t>
      </w:r>
      <w:proofErr w:type="spellEnd"/>
      <w:r w:rsidRPr="005D5D40">
        <w:rPr>
          <w:lang w:val="fi-FI"/>
        </w:rPr>
        <w:t xml:space="preserve"> </w:t>
      </w:r>
      <w:r w:rsidR="005D5D40" w:rsidRPr="005D5D40">
        <w:rPr>
          <w:lang w:val="fi-FI"/>
        </w:rPr>
        <w:t>täytyy tehdä</w:t>
      </w:r>
      <w:r w:rsidRPr="005D5D40">
        <w:rPr>
          <w:lang w:val="fi-FI"/>
        </w:rPr>
        <w:t xml:space="preserve"> sivustolle käyttäjäprofiili ja hän on kuullut siskontytöltään Teemulta kuinka vaarallista internetissä voi olla. Marja-liisa ei osaa valita itselleen turvallista salasanaa joka </w:t>
      </w:r>
      <w:r w:rsidR="005D5D40" w:rsidRPr="005D5D40">
        <w:rPr>
          <w:lang w:val="fi-FI"/>
        </w:rPr>
        <w:t>sisältää</w:t>
      </w:r>
      <w:r w:rsidRPr="005D5D40">
        <w:rPr>
          <w:lang w:val="fi-FI"/>
        </w:rPr>
        <w:t xml:space="preserve"> numeroita.</w:t>
      </w:r>
    </w:p>
    <w:p w:rsidR="006A650E" w:rsidRPr="005D5D40" w:rsidRDefault="006A650E" w:rsidP="00D9598D">
      <w:pPr>
        <w:pStyle w:val="Otsikko3"/>
        <w:jc w:val="left"/>
        <w:rPr>
          <w:lang w:val="fi-FI"/>
        </w:rPr>
      </w:pPr>
      <w:bookmarkStart w:id="6" w:name="_Toc469438159"/>
      <w:r w:rsidRPr="005D5D40">
        <w:rPr>
          <w:lang w:val="fi-FI"/>
        </w:rPr>
        <w:lastRenderedPageBreak/>
        <w:t>Esimerkkikäyttäjän #3 kuvaus</w:t>
      </w:r>
      <w:bookmarkEnd w:id="6"/>
    </w:p>
    <w:p w:rsidR="00424AAF" w:rsidRPr="005D5D40" w:rsidRDefault="00643D39" w:rsidP="00D9598D">
      <w:pPr>
        <w:ind w:left="720"/>
        <w:jc w:val="left"/>
        <w:rPr>
          <w:lang w:val="fi-FI"/>
        </w:rPr>
      </w:pPr>
      <w:r w:rsidRPr="005D5D40">
        <w:rPr>
          <w:lang w:val="fi-FI"/>
        </w:rPr>
        <w:t xml:space="preserve">Matti Tepponen on </w:t>
      </w:r>
      <w:r w:rsidR="00C90E6C" w:rsidRPr="005D5D40">
        <w:rPr>
          <w:lang w:val="fi-FI"/>
        </w:rPr>
        <w:t xml:space="preserve">ihan tavallinen henkilö, ihan tavallisessa työssä, ihan tavallisena </w:t>
      </w:r>
      <w:r w:rsidR="005D5D40" w:rsidRPr="005D5D40">
        <w:rPr>
          <w:lang w:val="fi-FI"/>
        </w:rPr>
        <w:t>maanantaina</w:t>
      </w:r>
      <w:r w:rsidR="00C90E6C" w:rsidRPr="005D5D40">
        <w:rPr>
          <w:lang w:val="fi-FI"/>
        </w:rPr>
        <w:t>. Matti kirjautuu firmansa koneelle ja huomaa, että hän</w:t>
      </w:r>
      <w:r w:rsidR="00424AAF" w:rsidRPr="005D5D40">
        <w:rPr>
          <w:lang w:val="fi-FI"/>
        </w:rPr>
        <w:t xml:space="preserve">en on vaihdettava salasana. Matin firmassa on käytäntönä, että salasana tulee vaihtaa kuukauden välein ja matti on käynyt läpi jo kaikki perheen lemmikit. Firman käytäntönä salasanan tulee olla vähintään 8 merkkiä, sisältää isoja ja pieniä </w:t>
      </w:r>
      <w:r w:rsidR="004F2408" w:rsidRPr="005D5D40">
        <w:rPr>
          <w:lang w:val="fi-FI"/>
        </w:rPr>
        <w:t>kirjaimia, numeroita ja erityis</w:t>
      </w:r>
      <w:r w:rsidR="00424AAF" w:rsidRPr="005D5D40">
        <w:rPr>
          <w:lang w:val="fi-FI"/>
        </w:rPr>
        <w:t>merkkejä eikä mikään vanhoista salasanoista käy.</w:t>
      </w:r>
    </w:p>
    <w:p w:rsidR="006A650E" w:rsidRPr="005D5D40" w:rsidRDefault="00424AAF" w:rsidP="00D9598D">
      <w:pPr>
        <w:numPr>
          <w:ilvl w:val="2"/>
          <w:numId w:val="1"/>
        </w:numPr>
        <w:jc w:val="left"/>
        <w:rPr>
          <w:rFonts w:ascii="Arial" w:hAnsi="Arial"/>
          <w:sz w:val="28"/>
          <w:szCs w:val="28"/>
          <w:lang w:val="fi-FI"/>
        </w:rPr>
      </w:pPr>
      <w:r w:rsidRPr="005D5D40">
        <w:rPr>
          <w:rFonts w:ascii="Arial" w:hAnsi="Arial"/>
          <w:sz w:val="28"/>
          <w:szCs w:val="28"/>
          <w:lang w:val="fi-FI"/>
        </w:rPr>
        <w:t>Esimerkkikäyttäjän #4</w:t>
      </w:r>
      <w:r w:rsidR="006A650E" w:rsidRPr="005D5D40">
        <w:rPr>
          <w:rFonts w:ascii="Arial" w:hAnsi="Arial"/>
          <w:sz w:val="28"/>
          <w:szCs w:val="28"/>
          <w:lang w:val="fi-FI"/>
        </w:rPr>
        <w:t xml:space="preserve"> kuvaus</w:t>
      </w:r>
    </w:p>
    <w:p w:rsidR="00424AAF" w:rsidRPr="005D5D40" w:rsidRDefault="00424AAF" w:rsidP="00D9598D">
      <w:pPr>
        <w:ind w:left="720"/>
        <w:jc w:val="left"/>
        <w:rPr>
          <w:lang w:val="fi-FI"/>
        </w:rPr>
      </w:pPr>
      <w:r w:rsidRPr="005D5D40">
        <w:rPr>
          <w:lang w:val="fi-FI"/>
        </w:rPr>
        <w:t xml:space="preserve">Seppo Turvallinen on tietoturvallisuuden testaaja, joka testaa profiilien turvallisuutta. Hän luo omalle serverille käyttäjiä ja testaa niiden turvallisuutta, jotta hän saa tietoon millaiset salasana vaatimukset se tarvitsee. Seppo luo </w:t>
      </w:r>
      <w:r w:rsidR="00F32A4A" w:rsidRPr="005D5D40">
        <w:rPr>
          <w:lang w:val="fi-FI"/>
        </w:rPr>
        <w:t xml:space="preserve">päivittäin kymmeniä </w:t>
      </w:r>
      <w:r w:rsidR="005D5D40" w:rsidRPr="005D5D40">
        <w:rPr>
          <w:lang w:val="fi-FI"/>
        </w:rPr>
        <w:t>profiileja</w:t>
      </w:r>
      <w:r w:rsidR="00F32A4A" w:rsidRPr="005D5D40">
        <w:rPr>
          <w:lang w:val="fi-FI"/>
        </w:rPr>
        <w:t xml:space="preserve"> erilaisilla salasanoilla testejä varten.</w:t>
      </w:r>
    </w:p>
    <w:p w:rsidR="006A650E" w:rsidRPr="005D5D40" w:rsidRDefault="006A650E" w:rsidP="00D9598D">
      <w:pPr>
        <w:pStyle w:val="Otsikko2"/>
        <w:jc w:val="left"/>
        <w:rPr>
          <w:lang w:val="fi-FI"/>
        </w:rPr>
      </w:pPr>
      <w:bookmarkStart w:id="7" w:name="_Toc469438160"/>
      <w:r w:rsidRPr="005D5D40">
        <w:rPr>
          <w:lang w:val="fi-FI"/>
        </w:rPr>
        <w:t>Käytön kontekstin määrittely</w:t>
      </w:r>
      <w:bookmarkEnd w:id="7"/>
    </w:p>
    <w:p w:rsidR="006A650E" w:rsidRPr="005D5D40" w:rsidRDefault="00F32A4A" w:rsidP="00D9598D">
      <w:pPr>
        <w:ind w:left="720"/>
        <w:jc w:val="left"/>
        <w:rPr>
          <w:lang w:val="fi-FI"/>
        </w:rPr>
      </w:pPr>
      <w:r w:rsidRPr="005D5D40">
        <w:rPr>
          <w:lang w:val="fi-FI"/>
        </w:rPr>
        <w:t xml:space="preserve">Randomizenator on tarkoitettu yleisimmille tietokoneen käyttöjärjestelmille kuten </w:t>
      </w:r>
      <w:r w:rsidR="005D5D40" w:rsidRPr="005D5D40">
        <w:rPr>
          <w:lang w:val="fi-FI"/>
        </w:rPr>
        <w:t>Windows</w:t>
      </w:r>
      <w:r w:rsidRPr="005D5D40">
        <w:rPr>
          <w:lang w:val="fi-FI"/>
        </w:rPr>
        <w:t xml:space="preserve"> ja </w:t>
      </w:r>
      <w:r w:rsidR="005D5D40" w:rsidRPr="005D5D40">
        <w:rPr>
          <w:lang w:val="fi-FI"/>
        </w:rPr>
        <w:t>Linux</w:t>
      </w:r>
      <w:r w:rsidR="006A650E" w:rsidRPr="005D5D40">
        <w:rPr>
          <w:lang w:val="fi-FI"/>
        </w:rPr>
        <w:t>.</w:t>
      </w:r>
      <w:r w:rsidRPr="005D5D40">
        <w:rPr>
          <w:lang w:val="fi-FI"/>
        </w:rPr>
        <w:t xml:space="preserve"> Ohjelmaa voidaan käyttää niin yksityishenkilöiden salasanojen muodostamiseen, kuin eri organisaatioiden käyttöön. Ohjelmalla on käyttöä jokaisessa tilanteessa, missä tarvitaan salasanaa tai jopa </w:t>
      </w:r>
      <w:r w:rsidR="005D5D40" w:rsidRPr="005D5D40">
        <w:rPr>
          <w:lang w:val="fi-FI"/>
        </w:rPr>
        <w:t>ainustaan</w:t>
      </w:r>
      <w:r w:rsidRPr="005D5D40">
        <w:rPr>
          <w:lang w:val="fi-FI"/>
        </w:rPr>
        <w:t xml:space="preserve"> satunnaismerkkejä.</w:t>
      </w:r>
      <w:r w:rsidR="006A650E" w:rsidRPr="005D5D40">
        <w:rPr>
          <w:lang w:val="fi-FI"/>
        </w:rPr>
        <w:t xml:space="preserve"> </w:t>
      </w:r>
    </w:p>
    <w:p w:rsidR="006A650E" w:rsidRPr="005D5D40" w:rsidRDefault="006A650E" w:rsidP="00D9598D">
      <w:pPr>
        <w:pStyle w:val="Otsikko3"/>
        <w:jc w:val="left"/>
        <w:rPr>
          <w:lang w:val="fi-FI"/>
        </w:rPr>
      </w:pPr>
      <w:bookmarkStart w:id="8" w:name="_Toc469438161"/>
      <w:r w:rsidRPr="005D5D40">
        <w:rPr>
          <w:lang w:val="fi-FI"/>
        </w:rPr>
        <w:t>Fyysinen konteksti</w:t>
      </w:r>
      <w:bookmarkEnd w:id="8"/>
    </w:p>
    <w:p w:rsidR="002B04C9" w:rsidRPr="005D5D40" w:rsidRDefault="002B04C9" w:rsidP="00D9598D">
      <w:pPr>
        <w:ind w:left="720"/>
        <w:jc w:val="left"/>
        <w:rPr>
          <w:lang w:val="fi-FI"/>
        </w:rPr>
      </w:pPr>
      <w:r w:rsidRPr="005D5D40">
        <w:rPr>
          <w:lang w:val="fi-FI"/>
        </w:rPr>
        <w:t xml:space="preserve">Ohjelmaa käytetään tietokoneen käyttöjärjestelmän päällä, joka tukee </w:t>
      </w:r>
      <w:r w:rsidR="005D5D40" w:rsidRPr="005D5D40">
        <w:rPr>
          <w:lang w:val="fi-FI"/>
        </w:rPr>
        <w:t>Java</w:t>
      </w:r>
      <w:r w:rsidRPr="005D5D40">
        <w:rPr>
          <w:lang w:val="fi-FI"/>
        </w:rPr>
        <w:t>.</w:t>
      </w:r>
      <w:r w:rsidR="001A3CB2" w:rsidRPr="005D5D40">
        <w:rPr>
          <w:lang w:val="fi-FI"/>
        </w:rPr>
        <w:t xml:space="preserve"> Tietokoneen ei tarvitse olla yhteydessä </w:t>
      </w:r>
      <w:r w:rsidR="004A115B" w:rsidRPr="005D5D40">
        <w:rPr>
          <w:lang w:val="fi-FI"/>
        </w:rPr>
        <w:t>nettiin sovellusta käytettäessä, joten sitä voidaan käyttää melkein missä vain. Fyysinen ympäristön melu, hämäryys tai valoisuus eivät vaikuta ohjelman käyttöön. Salasanaa generoidessa muita henkilöitä ei saisi olla takanasi, sillä he voivat nähdä salasanan.</w:t>
      </w:r>
    </w:p>
    <w:p w:rsidR="006A650E" w:rsidRPr="005D5D40" w:rsidRDefault="006A650E" w:rsidP="00D9598D">
      <w:pPr>
        <w:pStyle w:val="Otsikko3"/>
        <w:jc w:val="left"/>
        <w:rPr>
          <w:lang w:val="fi-FI"/>
        </w:rPr>
      </w:pPr>
      <w:bookmarkStart w:id="9" w:name="_Toc469438162"/>
      <w:r w:rsidRPr="005D5D40">
        <w:rPr>
          <w:lang w:val="fi-FI"/>
        </w:rPr>
        <w:t>Sosiaalinen konteksti</w:t>
      </w:r>
      <w:bookmarkEnd w:id="9"/>
    </w:p>
    <w:p w:rsidR="004A115B" w:rsidRPr="005D5D40" w:rsidRDefault="00D64DD3" w:rsidP="00D9598D">
      <w:pPr>
        <w:ind w:left="720"/>
        <w:jc w:val="left"/>
        <w:rPr>
          <w:lang w:val="fi-FI"/>
        </w:rPr>
      </w:pPr>
      <w:r w:rsidRPr="005D5D40">
        <w:rPr>
          <w:lang w:val="fi-FI"/>
        </w:rPr>
        <w:t>Ohjelman käyttöön vaaditaan vain yksi käyttäjä,</w:t>
      </w:r>
      <w:r w:rsidR="004A115B" w:rsidRPr="005D5D40">
        <w:rPr>
          <w:lang w:val="fi-FI"/>
        </w:rPr>
        <w:t xml:space="preserve"> </w:t>
      </w:r>
      <w:r w:rsidRPr="005D5D40">
        <w:rPr>
          <w:lang w:val="fi-FI"/>
        </w:rPr>
        <w:t>s</w:t>
      </w:r>
      <w:r w:rsidR="004A115B" w:rsidRPr="005D5D40">
        <w:rPr>
          <w:lang w:val="fi-FI"/>
        </w:rPr>
        <w:t>illä ohjelmalla generoidaan ainoastaan</w:t>
      </w:r>
      <w:r w:rsidRPr="005D5D40">
        <w:rPr>
          <w:lang w:val="fi-FI"/>
        </w:rPr>
        <w:t xml:space="preserve"> yksi salasana kerrallaan</w:t>
      </w:r>
      <w:r w:rsidR="004A115B" w:rsidRPr="005D5D40">
        <w:rPr>
          <w:lang w:val="fi-FI"/>
        </w:rPr>
        <w:t xml:space="preserve">. Poikkeuksina siihen </w:t>
      </w:r>
      <w:r w:rsidR="005D5D40" w:rsidRPr="005D5D40">
        <w:rPr>
          <w:lang w:val="fi-FI"/>
        </w:rPr>
        <w:t>on,</w:t>
      </w:r>
      <w:r w:rsidR="004A115B" w:rsidRPr="005D5D40">
        <w:rPr>
          <w:lang w:val="fi-FI"/>
        </w:rPr>
        <w:t xml:space="preserve"> jos ryhmälle tai joukolle yhteinen käyttäjä, jolle generoidaan uusi salasana.</w:t>
      </w:r>
    </w:p>
    <w:p w:rsidR="006A650E" w:rsidRPr="005D5D40" w:rsidRDefault="006A650E" w:rsidP="00D9598D">
      <w:pPr>
        <w:pStyle w:val="Otsikko3"/>
        <w:jc w:val="left"/>
        <w:rPr>
          <w:lang w:val="fi-FI"/>
        </w:rPr>
      </w:pPr>
      <w:bookmarkStart w:id="10" w:name="_Toc469438163"/>
      <w:r w:rsidRPr="005D5D40">
        <w:rPr>
          <w:lang w:val="fi-FI"/>
        </w:rPr>
        <w:t>Organisatorinen konteksti</w:t>
      </w:r>
      <w:bookmarkEnd w:id="10"/>
    </w:p>
    <w:p w:rsidR="009A1D6A" w:rsidRPr="005D5D40" w:rsidRDefault="009A1D6A" w:rsidP="00D9598D">
      <w:pPr>
        <w:ind w:left="720"/>
        <w:jc w:val="left"/>
        <w:rPr>
          <w:lang w:val="fi-FI"/>
        </w:rPr>
      </w:pPr>
      <w:r w:rsidRPr="005D5D40">
        <w:rPr>
          <w:lang w:val="fi-FI"/>
        </w:rPr>
        <w:t>Ohjelmaa voidaan käyttää yksittäiseen tiliin, mutta skaalaaminen on helppoa.</w:t>
      </w:r>
      <w:r w:rsidR="00D64DD3" w:rsidRPr="005D5D40">
        <w:rPr>
          <w:lang w:val="fi-FI"/>
        </w:rPr>
        <w:t xml:space="preserve"> Sovellusta voi käyttää niin yksittäiset henkilöt kuin myös yritykset.</w:t>
      </w:r>
    </w:p>
    <w:p w:rsidR="006A650E" w:rsidRPr="005D5D40" w:rsidRDefault="006A650E" w:rsidP="00D9598D">
      <w:pPr>
        <w:pStyle w:val="Otsikko3"/>
        <w:jc w:val="left"/>
        <w:rPr>
          <w:lang w:val="fi-FI"/>
        </w:rPr>
      </w:pPr>
      <w:bookmarkStart w:id="11" w:name="_Toc469438164"/>
      <w:r w:rsidRPr="005D5D40">
        <w:rPr>
          <w:lang w:val="fi-FI"/>
        </w:rPr>
        <w:t>Toiminnallinen konteksti</w:t>
      </w:r>
      <w:bookmarkEnd w:id="11"/>
    </w:p>
    <w:p w:rsidR="009A1D6A" w:rsidRPr="005D5D40" w:rsidRDefault="002F0CC6" w:rsidP="00D9598D">
      <w:pPr>
        <w:ind w:left="720"/>
        <w:jc w:val="left"/>
        <w:rPr>
          <w:lang w:val="fi-FI"/>
        </w:rPr>
      </w:pPr>
      <w:r w:rsidRPr="005D5D40">
        <w:rPr>
          <w:lang w:val="fi-FI"/>
        </w:rPr>
        <w:t>Käyttäjä luo käyttäjä tililleen haluamillaan parametreilla salasanan, joten s</w:t>
      </w:r>
      <w:r w:rsidR="002B388D" w:rsidRPr="005D5D40">
        <w:rPr>
          <w:lang w:val="fi-FI"/>
        </w:rPr>
        <w:t xml:space="preserve">alasanojen tuottaminen täytyy olla sujuvaa ja nopeaa. Eri parametrien muuttaminen täytyy onnistua </w:t>
      </w:r>
      <w:r w:rsidRPr="005D5D40">
        <w:rPr>
          <w:lang w:val="fi-FI"/>
        </w:rPr>
        <w:t>helposti</w:t>
      </w:r>
      <w:r w:rsidR="002B388D" w:rsidRPr="005D5D40">
        <w:rPr>
          <w:lang w:val="fi-FI"/>
        </w:rPr>
        <w:t>.</w:t>
      </w:r>
      <w:r w:rsidRPr="005D5D40">
        <w:rPr>
          <w:lang w:val="fi-FI"/>
        </w:rPr>
        <w:t xml:space="preserve"> Käyttäjä voi myös tallentaa salasanansa halutessaan.</w:t>
      </w:r>
      <w:r w:rsidR="008F3E1E" w:rsidRPr="005D5D40">
        <w:rPr>
          <w:lang w:val="fi-FI"/>
        </w:rPr>
        <w:t xml:space="preserve"> Ohjelmaa tarvitsee käyttää vain </w:t>
      </w:r>
      <w:r w:rsidR="005D5D40" w:rsidRPr="005D5D40">
        <w:rPr>
          <w:lang w:val="fi-FI"/>
        </w:rPr>
        <w:t>luodessaan</w:t>
      </w:r>
      <w:r w:rsidR="008F3E1E" w:rsidRPr="005D5D40">
        <w:rPr>
          <w:lang w:val="fi-FI"/>
        </w:rPr>
        <w:t xml:space="preserve"> uuden salasanan. </w:t>
      </w:r>
    </w:p>
    <w:p w:rsidR="006A650E" w:rsidRPr="005D5D40" w:rsidRDefault="006A650E" w:rsidP="00D9598D">
      <w:pPr>
        <w:pStyle w:val="Otsikko3"/>
        <w:jc w:val="left"/>
        <w:rPr>
          <w:lang w:val="fi-FI"/>
        </w:rPr>
      </w:pPr>
      <w:bookmarkStart w:id="12" w:name="_Toc469438165"/>
      <w:r w:rsidRPr="005D5D40">
        <w:rPr>
          <w:lang w:val="fi-FI"/>
        </w:rPr>
        <w:lastRenderedPageBreak/>
        <w:t>Tekninen konteksti</w:t>
      </w:r>
      <w:bookmarkEnd w:id="12"/>
    </w:p>
    <w:p w:rsidR="006A650E" w:rsidRPr="005D5D40" w:rsidRDefault="00016B82" w:rsidP="00D9598D">
      <w:pPr>
        <w:ind w:left="720"/>
        <w:jc w:val="left"/>
        <w:rPr>
          <w:lang w:val="fi-FI"/>
        </w:rPr>
      </w:pPr>
      <w:r w:rsidRPr="005D5D40">
        <w:rPr>
          <w:lang w:val="fi-FI"/>
        </w:rPr>
        <w:t>Tarkoit</w:t>
      </w:r>
      <w:r w:rsidR="005D5D40">
        <w:rPr>
          <w:lang w:val="fi-FI"/>
        </w:rPr>
        <w:t>uksena on luoda erilaisia ja eri parametreilla luotuja</w:t>
      </w:r>
      <w:r w:rsidRPr="005D5D40">
        <w:rPr>
          <w:lang w:val="fi-FI"/>
        </w:rPr>
        <w:t xml:space="preserve"> salasanoja tarpeen mukaan. </w:t>
      </w:r>
      <w:r w:rsidR="00C6546F" w:rsidRPr="005D5D40">
        <w:rPr>
          <w:lang w:val="fi-FI"/>
        </w:rPr>
        <w:t>Vaaditaan vaikeasti purettava salaus ja mahdollisimman vähän korrelointia salasanojen välillä</w:t>
      </w:r>
      <w:r w:rsidR="008F3E1E" w:rsidRPr="005D5D40">
        <w:rPr>
          <w:lang w:val="fi-FI"/>
        </w:rPr>
        <w:t>.</w:t>
      </w:r>
      <w:r w:rsidRPr="005D5D40">
        <w:rPr>
          <w:lang w:val="fi-FI"/>
        </w:rPr>
        <w:t xml:space="preserve"> Oh</w:t>
      </w:r>
      <w:r w:rsidR="005D5D40">
        <w:rPr>
          <w:lang w:val="fi-FI"/>
        </w:rPr>
        <w:t>jelma ei vaadi koneen resursseilta</w:t>
      </w:r>
      <w:r w:rsidRPr="005D5D40">
        <w:rPr>
          <w:lang w:val="fi-FI"/>
        </w:rPr>
        <w:t xml:space="preserve"> paljoa, joten sitä voidaan käyttää vanhoillakin kone</w:t>
      </w:r>
      <w:r w:rsidR="005D5D40">
        <w:rPr>
          <w:lang w:val="fi-FI"/>
        </w:rPr>
        <w:t>illa, mutta koneen pitää tukea J</w:t>
      </w:r>
      <w:r w:rsidRPr="005D5D40">
        <w:rPr>
          <w:lang w:val="fi-FI"/>
        </w:rPr>
        <w:t>avaa. Salasanan</w:t>
      </w:r>
      <w:r w:rsidR="005D5D40">
        <w:rPr>
          <w:lang w:val="fi-FI"/>
        </w:rPr>
        <w:t xml:space="preserve"> tallentaminen vaatii tallennusoikeuden koneelta ja tallennustilaa</w:t>
      </w:r>
      <w:r w:rsidRPr="005D5D40">
        <w:rPr>
          <w:lang w:val="fi-FI"/>
        </w:rPr>
        <w:t xml:space="preserve"> noin 1MB.</w:t>
      </w:r>
    </w:p>
    <w:p w:rsidR="008F3E1E" w:rsidRPr="005D5D40" w:rsidRDefault="008F3E1E" w:rsidP="00D9598D">
      <w:pPr>
        <w:ind w:left="720"/>
        <w:jc w:val="left"/>
        <w:rPr>
          <w:lang w:val="fi-FI"/>
        </w:rPr>
      </w:pPr>
    </w:p>
    <w:p w:rsidR="006A650E" w:rsidRPr="005D5D40" w:rsidRDefault="006A650E" w:rsidP="00D9598D">
      <w:pPr>
        <w:pStyle w:val="Otsikko1"/>
        <w:rPr>
          <w:lang w:val="fi-FI"/>
        </w:rPr>
      </w:pPr>
      <w:bookmarkStart w:id="13" w:name="_Toc469438166"/>
      <w:r w:rsidRPr="005D5D40">
        <w:rPr>
          <w:lang w:val="fi-FI"/>
        </w:rPr>
        <w:lastRenderedPageBreak/>
        <w:t>Käyttöliittymäkonseptit</w:t>
      </w:r>
      <w:bookmarkEnd w:id="13"/>
    </w:p>
    <w:p w:rsidR="00452390" w:rsidRPr="005D5D40" w:rsidRDefault="00452390" w:rsidP="00D9598D">
      <w:pPr>
        <w:ind w:left="720"/>
        <w:jc w:val="left"/>
        <w:rPr>
          <w:lang w:val="fi-FI"/>
        </w:rPr>
      </w:pPr>
      <w:proofErr w:type="spellStart"/>
      <w:r w:rsidRPr="005D5D40">
        <w:rPr>
          <w:lang w:val="fi-FI"/>
        </w:rPr>
        <w:t>Prototypoinnin</w:t>
      </w:r>
      <w:proofErr w:type="spellEnd"/>
      <w:r w:rsidRPr="005D5D40">
        <w:rPr>
          <w:lang w:val="fi-FI"/>
        </w:rPr>
        <w:t xml:space="preserve"> perusteella valittiin #4, jota lähdettiin muokkaamaan valmiimpaan suuntaan (ks. prototyyppi). Syy miksi valittiin #4, oli konseptin selkeys verrattuna muihin </w:t>
      </w:r>
      <w:r w:rsidR="00684E1C" w:rsidRPr="005D5D40">
        <w:rPr>
          <w:lang w:val="fi-FI"/>
        </w:rPr>
        <w:t>konsepteihin. #4</w:t>
      </w:r>
      <w:r w:rsidRPr="005D5D40">
        <w:rPr>
          <w:lang w:val="fi-FI"/>
        </w:rPr>
        <w:t xml:space="preserve"> oli myös visuaalisesti näyttävämpi kuin muut </w:t>
      </w:r>
      <w:r w:rsidR="00684E1C" w:rsidRPr="005D5D40">
        <w:rPr>
          <w:lang w:val="fi-FI"/>
        </w:rPr>
        <w:t>konseptit</w:t>
      </w:r>
      <w:r w:rsidRPr="005D5D40">
        <w:rPr>
          <w:lang w:val="fi-FI"/>
        </w:rPr>
        <w:t>. Iso osa päätöksentekoa oli myös Help-painikkeen lisääminen käyttöliittymään</w:t>
      </w:r>
      <w:r w:rsidR="00684E1C" w:rsidRPr="005D5D40">
        <w:rPr>
          <w:lang w:val="fi-FI"/>
        </w:rPr>
        <w:t>, koska muista se puuttui.</w:t>
      </w:r>
    </w:p>
    <w:p w:rsidR="006A650E" w:rsidRPr="005D5D40" w:rsidRDefault="006A650E" w:rsidP="00D9598D">
      <w:pPr>
        <w:pStyle w:val="Otsikko3"/>
        <w:jc w:val="left"/>
        <w:rPr>
          <w:lang w:val="fi-FI"/>
        </w:rPr>
      </w:pPr>
      <w:bookmarkStart w:id="14" w:name="_Toc469438167"/>
      <w:r w:rsidRPr="005D5D40">
        <w:rPr>
          <w:lang w:val="fi-FI"/>
        </w:rPr>
        <w:t>Konsepti #1</w:t>
      </w:r>
      <w:bookmarkEnd w:id="14"/>
    </w:p>
    <w:p w:rsidR="00452390" w:rsidRPr="005D5D40" w:rsidRDefault="005D5D40" w:rsidP="00D9598D">
      <w:pPr>
        <w:jc w:val="left"/>
        <w:rPr>
          <w:lang w:val="fi-FI"/>
        </w:rPr>
      </w:pPr>
      <w:r w:rsidRPr="005D5D40">
        <w:rPr>
          <w:noProof/>
          <w:lang w:val="fi-FI" w:eastAsia="fi-FI"/>
        </w:rPr>
        <w:drawing>
          <wp:inline distT="0" distB="0" distL="0" distR="0">
            <wp:extent cx="3705225" cy="4143375"/>
            <wp:effectExtent l="0" t="0" r="0" b="0"/>
            <wp:docPr id="1" name="Kuva 1" descr="WhatsApp Image 2016-09-29 at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 Image 2016-09-29 at 0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05225" cy="4143375"/>
                    </a:xfrm>
                    <a:prstGeom prst="rect">
                      <a:avLst/>
                    </a:prstGeom>
                    <a:noFill/>
                    <a:ln>
                      <a:noFill/>
                    </a:ln>
                  </pic:spPr>
                </pic:pic>
              </a:graphicData>
            </a:graphic>
          </wp:inline>
        </w:drawing>
      </w:r>
    </w:p>
    <w:p w:rsidR="00684E1C" w:rsidRPr="005D5D40" w:rsidRDefault="00684E1C" w:rsidP="00D9598D">
      <w:pPr>
        <w:ind w:left="964"/>
        <w:jc w:val="left"/>
        <w:rPr>
          <w:lang w:val="fi-FI"/>
        </w:rPr>
      </w:pPr>
      <w:r w:rsidRPr="005D5D40">
        <w:rPr>
          <w:lang w:val="fi-FI"/>
        </w:rPr>
        <w:t xml:space="preserve">Ajatuksena antaa salasana merkki kerrallaan kuten Kenossa. </w:t>
      </w:r>
      <w:r w:rsidR="005D5D40" w:rsidRPr="005D5D40">
        <w:rPr>
          <w:lang w:val="fi-FI"/>
        </w:rPr>
        <w:t>! -</w:t>
      </w:r>
      <w:r w:rsidRPr="005D5D40">
        <w:rPr>
          <w:lang w:val="fi-FI"/>
        </w:rPr>
        <w:t>näppäin arpoo seuraavan merkin.</w:t>
      </w:r>
    </w:p>
    <w:p w:rsidR="00684E1C" w:rsidRPr="005D5D40" w:rsidRDefault="00684E1C" w:rsidP="00D9598D">
      <w:pPr>
        <w:ind w:left="964"/>
        <w:jc w:val="left"/>
        <w:rPr>
          <w:lang w:val="fi-FI"/>
        </w:rPr>
      </w:pPr>
      <w:r w:rsidRPr="005D5D40">
        <w:rPr>
          <w:lang w:val="fi-FI"/>
        </w:rPr>
        <w:t xml:space="preserve">Ei kauhean selkeä ja hidas suurilla merkkimäärillä, </w:t>
      </w:r>
      <w:r w:rsidR="005D5D40" w:rsidRPr="005D5D40">
        <w:rPr>
          <w:lang w:val="fi-FI"/>
        </w:rPr>
        <w:t>esim.</w:t>
      </w:r>
      <w:r w:rsidRPr="005D5D40">
        <w:rPr>
          <w:lang w:val="fi-FI"/>
        </w:rPr>
        <w:t xml:space="preserve"> 15 merkin salasana vaatii 15 klikkausta. </w:t>
      </w:r>
      <w:r w:rsidR="00BF31BB" w:rsidRPr="005D5D40">
        <w:rPr>
          <w:lang w:val="fi-FI"/>
        </w:rPr>
        <w:t xml:space="preserve"> Edelliset merkit eivät ole järjestyksessä vaan pelkästään tummennettuina, joten vain yksi merkki voi ilmestyä vain kerran. </w:t>
      </w:r>
      <w:r w:rsidRPr="005D5D40">
        <w:rPr>
          <w:lang w:val="fi-FI"/>
        </w:rPr>
        <w:t xml:space="preserve">Voidaan arpoa salasana merkki kerrallaan ja käyttäjä päättää haluaako hän käyttää arvottua </w:t>
      </w:r>
      <w:r w:rsidR="005D5D40" w:rsidRPr="005D5D40">
        <w:rPr>
          <w:lang w:val="fi-FI"/>
        </w:rPr>
        <w:t>merkkiä</w:t>
      </w:r>
      <w:r w:rsidRPr="005D5D40">
        <w:rPr>
          <w:lang w:val="fi-FI"/>
        </w:rPr>
        <w:t>.</w:t>
      </w:r>
    </w:p>
    <w:p w:rsidR="004F2408" w:rsidRPr="005D5D40" w:rsidRDefault="004F2408" w:rsidP="00D9598D">
      <w:pPr>
        <w:ind w:left="964"/>
        <w:jc w:val="left"/>
        <w:rPr>
          <w:lang w:val="fi-FI"/>
        </w:rPr>
      </w:pPr>
      <w:r w:rsidRPr="005D5D40">
        <w:rPr>
          <w:lang w:val="fi-FI"/>
        </w:rPr>
        <w:t xml:space="preserve">Tämä konsepti sopii </w:t>
      </w:r>
      <w:r w:rsidR="005D5D40" w:rsidRPr="005D5D40">
        <w:rPr>
          <w:lang w:val="fi-FI"/>
        </w:rPr>
        <w:t>erityisesti</w:t>
      </w:r>
      <w:r w:rsidRPr="005D5D40">
        <w:rPr>
          <w:lang w:val="fi-FI"/>
        </w:rPr>
        <w:t xml:space="preserve"> tyypin 2 esimerkkikäyttäjille kuten Marja-liisa Kukkaselle, koska käyttöliittymä on hyvin yhdennäköinen esimerkiksi kenon arvontaruudukon kanssa. Toisaalta konsepti on aivan liian hidas tyypin 4 käyttäjille kuten Seppo Turvallinen.</w:t>
      </w:r>
    </w:p>
    <w:p w:rsidR="006A650E" w:rsidRPr="005D5D40" w:rsidRDefault="006A650E" w:rsidP="00D9598D">
      <w:pPr>
        <w:pStyle w:val="Otsikko3"/>
        <w:jc w:val="left"/>
        <w:rPr>
          <w:lang w:val="fi-FI"/>
        </w:rPr>
      </w:pPr>
      <w:bookmarkStart w:id="15" w:name="_Toc469438168"/>
      <w:r w:rsidRPr="005D5D40">
        <w:rPr>
          <w:lang w:val="fi-FI"/>
        </w:rPr>
        <w:lastRenderedPageBreak/>
        <w:t>Konsepti #2</w:t>
      </w:r>
      <w:r w:rsidR="00684E1C" w:rsidRPr="005D5D40">
        <w:rPr>
          <w:lang w:val="fi-FI"/>
        </w:rPr>
        <w:t>A &amp; #2B</w:t>
      </w:r>
      <w:bookmarkEnd w:id="15"/>
    </w:p>
    <w:p w:rsidR="00452390" w:rsidRPr="005D5D40" w:rsidRDefault="005D5D40" w:rsidP="00D9598D">
      <w:pPr>
        <w:jc w:val="left"/>
        <w:rPr>
          <w:lang w:val="fi-FI"/>
        </w:rPr>
      </w:pPr>
      <w:r w:rsidRPr="005D5D40">
        <w:rPr>
          <w:noProof/>
          <w:lang w:val="fi-FI" w:eastAsia="fi-FI"/>
        </w:rPr>
        <w:drawing>
          <wp:inline distT="0" distB="0" distL="0" distR="0">
            <wp:extent cx="4876800" cy="6067425"/>
            <wp:effectExtent l="0" t="0" r="0" b="0"/>
            <wp:docPr id="2" name="Kuva 2" descr="WhatsApp Image 2016-09-29 at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sApp Image 2016-09-29 at 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6067425"/>
                    </a:xfrm>
                    <a:prstGeom prst="rect">
                      <a:avLst/>
                    </a:prstGeom>
                    <a:noFill/>
                    <a:ln>
                      <a:noFill/>
                    </a:ln>
                  </pic:spPr>
                </pic:pic>
              </a:graphicData>
            </a:graphic>
          </wp:inline>
        </w:drawing>
      </w:r>
    </w:p>
    <w:p w:rsidR="00684E1C" w:rsidRPr="005D5D40" w:rsidRDefault="00684E1C" w:rsidP="00D9598D">
      <w:pPr>
        <w:ind w:left="964"/>
        <w:jc w:val="left"/>
        <w:rPr>
          <w:lang w:val="fi-FI"/>
        </w:rPr>
      </w:pPr>
      <w:r w:rsidRPr="005D5D40">
        <w:rPr>
          <w:lang w:val="fi-FI"/>
        </w:rPr>
        <w:t xml:space="preserve">A: Kaikki toiminnot samassa ikkunassa, luo ahtauden tunnetta. Lisäksi salasanana </w:t>
      </w:r>
      <w:r w:rsidR="005D5D40" w:rsidRPr="005D5D40">
        <w:rPr>
          <w:lang w:val="fi-FI"/>
        </w:rPr>
        <w:t>generointi</w:t>
      </w:r>
      <w:r w:rsidRPr="005D5D40">
        <w:rPr>
          <w:lang w:val="fi-FI"/>
        </w:rPr>
        <w:t xml:space="preserve"> painike puuttuu.</w:t>
      </w:r>
      <w:r w:rsidR="004F2408" w:rsidRPr="005D5D40">
        <w:rPr>
          <w:lang w:val="fi-FI"/>
        </w:rPr>
        <w:t xml:space="preserve"> Tämä konsepti </w:t>
      </w:r>
      <w:r w:rsidR="005D5D40" w:rsidRPr="005D5D40">
        <w:rPr>
          <w:lang w:val="fi-FI"/>
        </w:rPr>
        <w:t>hylättiin</w:t>
      </w:r>
      <w:r w:rsidR="005D5D40">
        <w:rPr>
          <w:lang w:val="fi-FI"/>
        </w:rPr>
        <w:t xml:space="preserve"> välittömästi ahtauden ja epä</w:t>
      </w:r>
      <w:r w:rsidR="004F2408" w:rsidRPr="005D5D40">
        <w:rPr>
          <w:lang w:val="fi-FI"/>
        </w:rPr>
        <w:t>järjestyksen vuoksi. Lyhyille salasanoille jää ylimääräisiä ruutuja ja salasanan kopioiminen leikepöydälle ei onnistu kivuttomasti.</w:t>
      </w:r>
    </w:p>
    <w:p w:rsidR="00684E1C" w:rsidRPr="005D5D40" w:rsidRDefault="00303AC7" w:rsidP="00D9598D">
      <w:pPr>
        <w:ind w:left="964"/>
        <w:jc w:val="left"/>
        <w:rPr>
          <w:lang w:val="fi-FI"/>
        </w:rPr>
      </w:pPr>
      <w:r>
        <w:rPr>
          <w:lang w:val="fi-FI"/>
        </w:rPr>
        <w:t>B: Prototyyppi ei ole kovin selkeä</w:t>
      </w:r>
      <w:r w:rsidR="00684E1C" w:rsidRPr="005D5D40">
        <w:rPr>
          <w:lang w:val="fi-FI"/>
        </w:rPr>
        <w:t xml:space="preserve"> käyttäjälle ja vaatii perehtymistä ennen käyttöä. Lisäksi salasanana </w:t>
      </w:r>
      <w:r w:rsidRPr="005D5D40">
        <w:rPr>
          <w:lang w:val="fi-FI"/>
        </w:rPr>
        <w:t>generointi</w:t>
      </w:r>
      <w:r w:rsidR="00684E1C" w:rsidRPr="005D5D40">
        <w:rPr>
          <w:lang w:val="fi-FI"/>
        </w:rPr>
        <w:t xml:space="preserve"> painike puuttuu.</w:t>
      </w:r>
      <w:r w:rsidR="004F2408" w:rsidRPr="005D5D40">
        <w:rPr>
          <w:lang w:val="fi-FI"/>
        </w:rPr>
        <w:t xml:space="preserve"> Kuten konsepti #1 tämä sopii myös tyypin 2 käyttäjille, koska sillä on vastaavuus uhkapelimaailmassa, mutta tyypin 4 käyttäjille tämä konsepti on aivan liian hidas. </w:t>
      </w:r>
    </w:p>
    <w:p w:rsidR="00684E1C" w:rsidRPr="005D5D40" w:rsidRDefault="00684E1C" w:rsidP="00D9598D">
      <w:pPr>
        <w:jc w:val="left"/>
        <w:rPr>
          <w:lang w:val="fi-FI"/>
        </w:rPr>
      </w:pPr>
    </w:p>
    <w:p w:rsidR="006A650E" w:rsidRPr="005D5D40" w:rsidRDefault="006A650E" w:rsidP="00D9598D">
      <w:pPr>
        <w:pStyle w:val="Otsikko3"/>
        <w:jc w:val="left"/>
        <w:rPr>
          <w:lang w:val="fi-FI"/>
        </w:rPr>
      </w:pPr>
      <w:bookmarkStart w:id="16" w:name="_Toc469438169"/>
      <w:r w:rsidRPr="005D5D40">
        <w:rPr>
          <w:lang w:val="fi-FI"/>
        </w:rPr>
        <w:lastRenderedPageBreak/>
        <w:t>Konsepti #3</w:t>
      </w:r>
      <w:bookmarkEnd w:id="16"/>
    </w:p>
    <w:p w:rsidR="00452390" w:rsidRPr="005D5D40" w:rsidRDefault="005D5D40" w:rsidP="00D9598D">
      <w:pPr>
        <w:jc w:val="left"/>
        <w:rPr>
          <w:lang w:val="fi-FI"/>
        </w:rPr>
      </w:pPr>
      <w:r w:rsidRPr="005D5D40">
        <w:rPr>
          <w:noProof/>
          <w:lang w:val="fi-FI" w:eastAsia="fi-FI"/>
        </w:rPr>
        <w:drawing>
          <wp:inline distT="0" distB="0" distL="0" distR="0">
            <wp:extent cx="4800600" cy="3552825"/>
            <wp:effectExtent l="0" t="0" r="0" b="0"/>
            <wp:docPr id="3" name="Kuva 3" descr="WhatsApp Image 2016-09-29 at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App Image 2016-09-29 at 0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0" cy="3552825"/>
                    </a:xfrm>
                    <a:prstGeom prst="rect">
                      <a:avLst/>
                    </a:prstGeom>
                    <a:noFill/>
                    <a:ln>
                      <a:noFill/>
                    </a:ln>
                  </pic:spPr>
                </pic:pic>
              </a:graphicData>
            </a:graphic>
          </wp:inline>
        </w:drawing>
      </w:r>
    </w:p>
    <w:p w:rsidR="00684E1C" w:rsidRPr="005D5D40" w:rsidRDefault="00684E1C" w:rsidP="00D9598D">
      <w:pPr>
        <w:ind w:left="964"/>
        <w:jc w:val="left"/>
        <w:rPr>
          <w:lang w:val="fi-FI"/>
        </w:rPr>
      </w:pPr>
      <w:r w:rsidRPr="005D5D40">
        <w:rPr>
          <w:lang w:val="fi-FI"/>
        </w:rPr>
        <w:t>Käyttäjä arpoo salasanan merkki kerrallaan.</w:t>
      </w:r>
    </w:p>
    <w:p w:rsidR="00BF31BB" w:rsidRPr="005D5D40" w:rsidRDefault="00684E1C" w:rsidP="00D9598D">
      <w:pPr>
        <w:ind w:left="964"/>
        <w:jc w:val="left"/>
        <w:rPr>
          <w:lang w:val="fi-FI"/>
        </w:rPr>
      </w:pPr>
      <w:r w:rsidRPr="005D5D40">
        <w:rPr>
          <w:lang w:val="fi-FI"/>
        </w:rPr>
        <w:t xml:space="preserve">Ei kauhean selkeä ja hidas suurilla merkkimäärillä, </w:t>
      </w:r>
      <w:r w:rsidR="00303AC7" w:rsidRPr="005D5D40">
        <w:rPr>
          <w:lang w:val="fi-FI"/>
        </w:rPr>
        <w:t>esim.</w:t>
      </w:r>
      <w:r w:rsidRPr="005D5D40">
        <w:rPr>
          <w:lang w:val="fi-FI"/>
        </w:rPr>
        <w:t xml:space="preserve"> 15 merkin salasana vaatii 15 klikkausta. Edelliset merkit eivät ole näkyvissä. Voidaan arpoa salasana merkki kerrallaan ja käyttäjä päättää haluaako hän käyttää arvottua </w:t>
      </w:r>
      <w:r w:rsidR="00303AC7" w:rsidRPr="005D5D40">
        <w:rPr>
          <w:lang w:val="fi-FI"/>
        </w:rPr>
        <w:t>merkkiä</w:t>
      </w:r>
      <w:r w:rsidRPr="005D5D40">
        <w:rPr>
          <w:lang w:val="fi-FI"/>
        </w:rPr>
        <w:t>.</w:t>
      </w:r>
      <w:r w:rsidR="00BF31BB" w:rsidRPr="005D5D40">
        <w:rPr>
          <w:lang w:val="fi-FI"/>
        </w:rPr>
        <w:t xml:space="preserve"> Yksi merkki voi esiintyä useamman kerran.</w:t>
      </w:r>
      <w:r w:rsidR="004F2408" w:rsidRPr="005D5D40">
        <w:rPr>
          <w:lang w:val="fi-FI"/>
        </w:rPr>
        <w:t xml:space="preserve"> </w:t>
      </w:r>
      <w:r w:rsidR="00303AC7">
        <w:rPr>
          <w:lang w:val="fi-FI"/>
        </w:rPr>
        <w:t>Tämä konsepti hylättiin juuri</w:t>
      </w:r>
      <w:r w:rsidR="004F2408" w:rsidRPr="005D5D40">
        <w:rPr>
          <w:lang w:val="fi-FI"/>
        </w:rPr>
        <w:t xml:space="preserve"> sen </w:t>
      </w:r>
      <w:r w:rsidR="00303AC7" w:rsidRPr="005D5D40">
        <w:rPr>
          <w:lang w:val="fi-FI"/>
        </w:rPr>
        <w:t>verrattain</w:t>
      </w:r>
      <w:r w:rsidR="004F2408" w:rsidRPr="005D5D40">
        <w:rPr>
          <w:lang w:val="fi-FI"/>
        </w:rPr>
        <w:t xml:space="preserve"> hitaan toiminnan takia.</w:t>
      </w:r>
    </w:p>
    <w:p w:rsidR="004F2408" w:rsidRPr="005D5D40" w:rsidRDefault="004F2408" w:rsidP="00D9598D">
      <w:pPr>
        <w:jc w:val="left"/>
        <w:rPr>
          <w:lang w:val="fi-FI"/>
        </w:rPr>
      </w:pPr>
    </w:p>
    <w:p w:rsidR="00BF31BB" w:rsidRPr="005D5D40" w:rsidRDefault="00BF31BB" w:rsidP="00D9598D">
      <w:pPr>
        <w:jc w:val="left"/>
        <w:rPr>
          <w:lang w:val="fi-FI"/>
        </w:rPr>
      </w:pPr>
    </w:p>
    <w:p w:rsidR="006A650E" w:rsidRPr="005D5D40" w:rsidRDefault="006A650E" w:rsidP="00D9598D">
      <w:pPr>
        <w:numPr>
          <w:ilvl w:val="2"/>
          <w:numId w:val="1"/>
        </w:numPr>
        <w:jc w:val="left"/>
        <w:rPr>
          <w:rFonts w:ascii="Arial" w:hAnsi="Arial"/>
          <w:sz w:val="28"/>
          <w:szCs w:val="28"/>
          <w:lang w:val="fi-FI"/>
        </w:rPr>
      </w:pPr>
      <w:r w:rsidRPr="005D5D40">
        <w:rPr>
          <w:rFonts w:ascii="Arial" w:hAnsi="Arial"/>
          <w:sz w:val="28"/>
          <w:szCs w:val="28"/>
          <w:lang w:val="fi-FI"/>
        </w:rPr>
        <w:t>Konsepti #</w:t>
      </w:r>
      <w:r w:rsidR="00452390" w:rsidRPr="005D5D40">
        <w:rPr>
          <w:rFonts w:ascii="Arial" w:hAnsi="Arial"/>
          <w:sz w:val="28"/>
          <w:szCs w:val="28"/>
          <w:lang w:val="fi-FI"/>
        </w:rPr>
        <w:t>4</w:t>
      </w:r>
    </w:p>
    <w:p w:rsidR="00452390" w:rsidRPr="005D5D40" w:rsidRDefault="005D5D40" w:rsidP="00D9598D">
      <w:pPr>
        <w:jc w:val="left"/>
        <w:rPr>
          <w:noProof/>
          <w:lang w:val="fi-FI" w:eastAsia="fi-FI"/>
        </w:rPr>
      </w:pPr>
      <w:r w:rsidRPr="005D5D40">
        <w:rPr>
          <w:noProof/>
          <w:lang w:val="fi-FI" w:eastAsia="fi-FI"/>
        </w:rPr>
        <w:drawing>
          <wp:inline distT="0" distB="0" distL="0" distR="0">
            <wp:extent cx="4762500" cy="28098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809875"/>
                    </a:xfrm>
                    <a:prstGeom prst="rect">
                      <a:avLst/>
                    </a:prstGeom>
                    <a:noFill/>
                    <a:ln>
                      <a:noFill/>
                    </a:ln>
                  </pic:spPr>
                </pic:pic>
              </a:graphicData>
            </a:graphic>
          </wp:inline>
        </w:drawing>
      </w:r>
    </w:p>
    <w:p w:rsidR="00452390" w:rsidRPr="005D5D40" w:rsidRDefault="005D5D40" w:rsidP="00D9598D">
      <w:pPr>
        <w:jc w:val="left"/>
        <w:rPr>
          <w:noProof/>
          <w:lang w:val="fi-FI" w:eastAsia="fi-FI"/>
        </w:rPr>
      </w:pPr>
      <w:r w:rsidRPr="005D5D40">
        <w:rPr>
          <w:noProof/>
          <w:lang w:val="fi-FI" w:eastAsia="fi-FI"/>
        </w:rPr>
        <w:lastRenderedPageBreak/>
        <w:drawing>
          <wp:inline distT="0" distB="0" distL="0" distR="0">
            <wp:extent cx="4581525" cy="319087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1525" cy="3190875"/>
                    </a:xfrm>
                    <a:prstGeom prst="rect">
                      <a:avLst/>
                    </a:prstGeom>
                    <a:noFill/>
                    <a:ln>
                      <a:noFill/>
                    </a:ln>
                  </pic:spPr>
                </pic:pic>
              </a:graphicData>
            </a:graphic>
          </wp:inline>
        </w:drawing>
      </w:r>
    </w:p>
    <w:p w:rsidR="00452390" w:rsidRPr="005D5D40" w:rsidRDefault="005D5D40" w:rsidP="00D9598D">
      <w:pPr>
        <w:jc w:val="left"/>
        <w:rPr>
          <w:rFonts w:ascii="Arial" w:hAnsi="Arial"/>
          <w:sz w:val="28"/>
          <w:szCs w:val="28"/>
          <w:lang w:val="fi-FI"/>
        </w:rPr>
      </w:pPr>
      <w:r w:rsidRPr="005D5D40">
        <w:rPr>
          <w:noProof/>
          <w:lang w:val="fi-FI" w:eastAsia="fi-FI"/>
        </w:rPr>
        <w:drawing>
          <wp:inline distT="0" distB="0" distL="0" distR="0">
            <wp:extent cx="4762500" cy="30575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057525"/>
                    </a:xfrm>
                    <a:prstGeom prst="rect">
                      <a:avLst/>
                    </a:prstGeom>
                    <a:noFill/>
                    <a:ln>
                      <a:noFill/>
                    </a:ln>
                  </pic:spPr>
                </pic:pic>
              </a:graphicData>
            </a:graphic>
          </wp:inline>
        </w:drawing>
      </w:r>
    </w:p>
    <w:p w:rsidR="00BF31BB" w:rsidRPr="005D5D40" w:rsidRDefault="00BF31BB" w:rsidP="00D9598D">
      <w:pPr>
        <w:ind w:left="964"/>
        <w:jc w:val="left"/>
        <w:rPr>
          <w:lang w:val="fi-FI"/>
        </w:rPr>
      </w:pPr>
      <w:r w:rsidRPr="005D5D40">
        <w:rPr>
          <w:lang w:val="fi-FI"/>
        </w:rPr>
        <w:t>Koska ohjelmassa on erilaisia toimintoja verrattain vähän, voi prototyyppi #4 näyttää koko ruudulla hieman avonaiselta. Options-välilehteä piti selittää testikäyttäjälle, joten lisättiin selvennykset help-välilehteen. Generoitu salasana ei ole mikään oikea sana (”sala5@Na”), eikä siihen ole valikkoa.</w:t>
      </w:r>
    </w:p>
    <w:p w:rsidR="00B80A0D" w:rsidRPr="005D5D40" w:rsidRDefault="00B80A0D" w:rsidP="00D9598D">
      <w:pPr>
        <w:ind w:left="964"/>
        <w:jc w:val="left"/>
        <w:rPr>
          <w:lang w:val="fi-FI"/>
        </w:rPr>
      </w:pPr>
      <w:r w:rsidRPr="005D5D40">
        <w:rPr>
          <w:lang w:val="fi-FI"/>
        </w:rPr>
        <w:t>Tämä konsepti löysi kultaisen keskitien käytön nopeuden ja selkeyden välillä ja se sopii kaikille esimerkkikäyttäjille. Käyttö on sujuvaa ja asetuksien muuttaminen on selkeää ja tarpeen vaatiessa myös ohjeet ovat näkyvillä helposti.</w:t>
      </w:r>
    </w:p>
    <w:p w:rsidR="00B80A0D" w:rsidRPr="005D5D40" w:rsidRDefault="00B80A0D" w:rsidP="00D9598D">
      <w:pPr>
        <w:ind w:left="964"/>
        <w:jc w:val="left"/>
        <w:rPr>
          <w:lang w:val="fi-FI"/>
        </w:rPr>
      </w:pPr>
      <w:r w:rsidRPr="005D5D40">
        <w:rPr>
          <w:lang w:val="fi-FI"/>
        </w:rPr>
        <w:t>Tämä konsepti valittiin prototypointiin.</w:t>
      </w:r>
    </w:p>
    <w:p w:rsidR="00452390" w:rsidRPr="005D5D40" w:rsidRDefault="00452390" w:rsidP="00D9598D">
      <w:pPr>
        <w:jc w:val="left"/>
        <w:rPr>
          <w:rFonts w:ascii="Arial" w:hAnsi="Arial"/>
          <w:sz w:val="28"/>
          <w:szCs w:val="28"/>
          <w:lang w:val="fi-FI"/>
        </w:rPr>
      </w:pPr>
    </w:p>
    <w:p w:rsidR="006A650E" w:rsidRPr="005D5D40" w:rsidRDefault="006A650E" w:rsidP="00D9598D">
      <w:pPr>
        <w:pStyle w:val="Otsikko1"/>
        <w:rPr>
          <w:lang w:val="fi-FI"/>
        </w:rPr>
      </w:pPr>
      <w:bookmarkStart w:id="17" w:name="_Toc469438170"/>
      <w:r w:rsidRPr="005D5D40">
        <w:rPr>
          <w:lang w:val="fi-FI"/>
        </w:rPr>
        <w:lastRenderedPageBreak/>
        <w:t>Käyttöliittymän prototypointi</w:t>
      </w:r>
      <w:bookmarkEnd w:id="17"/>
    </w:p>
    <w:p w:rsidR="00AE2059" w:rsidRPr="005D5D40" w:rsidRDefault="005D5D40" w:rsidP="00D9598D">
      <w:pPr>
        <w:pStyle w:val="Leipteksti"/>
        <w:ind w:left="360"/>
        <w:jc w:val="left"/>
        <w:rPr>
          <w:rFonts w:ascii="Arial" w:hAnsi="Arial"/>
          <w:sz w:val="28"/>
          <w:szCs w:val="28"/>
          <w:lang w:val="fi-FI"/>
        </w:rPr>
      </w:pPr>
      <w:r w:rsidRPr="005D5D40">
        <w:rPr>
          <w:rFonts w:ascii="Arial" w:hAnsi="Arial"/>
          <w:noProof/>
          <w:sz w:val="28"/>
          <w:szCs w:val="28"/>
          <w:lang w:val="fi-FI" w:eastAsia="fi-FI"/>
        </w:rPr>
        <w:drawing>
          <wp:inline distT="0" distB="0" distL="0" distR="0">
            <wp:extent cx="4210050" cy="3343275"/>
            <wp:effectExtent l="0" t="0" r="0" b="0"/>
            <wp:docPr id="7" name="Kuva 7" descr="WhatsApp Image 2016-09-29 at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sApp Image 2016-09-29 at 0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10050" cy="3343275"/>
                    </a:xfrm>
                    <a:prstGeom prst="rect">
                      <a:avLst/>
                    </a:prstGeom>
                    <a:noFill/>
                    <a:ln>
                      <a:noFill/>
                    </a:ln>
                  </pic:spPr>
                </pic:pic>
              </a:graphicData>
            </a:graphic>
          </wp:inline>
        </w:drawing>
      </w:r>
    </w:p>
    <w:p w:rsidR="00BF31BB" w:rsidRPr="005D5D40" w:rsidRDefault="00C93873" w:rsidP="00D9598D">
      <w:pPr>
        <w:pStyle w:val="Leipteksti"/>
        <w:ind w:left="964"/>
        <w:jc w:val="left"/>
        <w:rPr>
          <w:rFonts w:ascii="Arial" w:hAnsi="Arial"/>
          <w:lang w:val="fi-FI"/>
        </w:rPr>
      </w:pPr>
      <w:r w:rsidRPr="005D5D40">
        <w:rPr>
          <w:rFonts w:ascii="Arial" w:hAnsi="Arial"/>
          <w:b/>
          <w:lang w:val="fi-FI"/>
        </w:rPr>
        <w:t>Aloitusruutu:</w:t>
      </w:r>
      <w:r w:rsidRPr="005D5D40">
        <w:rPr>
          <w:rFonts w:ascii="Arial" w:hAnsi="Arial"/>
          <w:lang w:val="fi-FI"/>
        </w:rPr>
        <w:t xml:space="preserve"> Käyttäjän ensimmäinen</w:t>
      </w:r>
      <w:r w:rsidR="00F9357F" w:rsidRPr="005D5D40">
        <w:rPr>
          <w:rFonts w:ascii="Arial" w:hAnsi="Arial"/>
          <w:lang w:val="fi-FI"/>
        </w:rPr>
        <w:t xml:space="preserve"> näkymä ja salasanan generointialue,</w:t>
      </w:r>
      <w:r w:rsidRPr="005D5D40">
        <w:rPr>
          <w:rFonts w:ascii="Arial" w:hAnsi="Arial"/>
          <w:lang w:val="fi-FI"/>
        </w:rPr>
        <w:t xml:space="preserve"> </w:t>
      </w:r>
      <w:r w:rsidR="00F9357F" w:rsidRPr="005D5D40">
        <w:rPr>
          <w:rFonts w:ascii="Arial" w:hAnsi="Arial"/>
          <w:lang w:val="fi-FI"/>
        </w:rPr>
        <w:t>m</w:t>
      </w:r>
      <w:r w:rsidRPr="005D5D40">
        <w:rPr>
          <w:rFonts w:ascii="Arial" w:hAnsi="Arial"/>
          <w:lang w:val="fi-FI"/>
        </w:rPr>
        <w:t>ahdollisuutena myös käyttäjänimi-salasana parin tallentaminen. Mahdollista tallentaa myös ilman käyttäjänimeä.</w:t>
      </w:r>
    </w:p>
    <w:p w:rsidR="00AE2059" w:rsidRPr="005D5D40" w:rsidRDefault="00AE2059" w:rsidP="00D9598D">
      <w:pPr>
        <w:pStyle w:val="Leipteksti"/>
        <w:ind w:left="360"/>
        <w:jc w:val="left"/>
        <w:rPr>
          <w:rFonts w:ascii="Arial" w:hAnsi="Arial"/>
          <w:lang w:val="fi-FI"/>
        </w:rPr>
      </w:pPr>
    </w:p>
    <w:p w:rsidR="00452390" w:rsidRPr="005D5D40" w:rsidRDefault="005D5D40" w:rsidP="00D9598D">
      <w:pPr>
        <w:pStyle w:val="Leipteksti"/>
        <w:ind w:left="360"/>
        <w:jc w:val="left"/>
        <w:rPr>
          <w:rFonts w:ascii="Arial" w:hAnsi="Arial"/>
          <w:sz w:val="28"/>
          <w:szCs w:val="28"/>
          <w:lang w:val="fi-FI"/>
        </w:rPr>
      </w:pPr>
      <w:r w:rsidRPr="005D5D40">
        <w:rPr>
          <w:rFonts w:ascii="Arial" w:hAnsi="Arial"/>
          <w:noProof/>
          <w:sz w:val="28"/>
          <w:szCs w:val="28"/>
          <w:lang w:val="fi-FI" w:eastAsia="fi-FI"/>
        </w:rPr>
        <w:drawing>
          <wp:inline distT="0" distB="0" distL="0" distR="0">
            <wp:extent cx="4229100" cy="3629025"/>
            <wp:effectExtent l="0" t="0" r="0" b="0"/>
            <wp:docPr id="8" name="Kuva 8" descr="WhatsApp Image 2016-09-29 at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sApp Image 2016-09-29 at 0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29100" cy="3629025"/>
                    </a:xfrm>
                    <a:prstGeom prst="rect">
                      <a:avLst/>
                    </a:prstGeom>
                    <a:noFill/>
                    <a:ln>
                      <a:noFill/>
                    </a:ln>
                  </pic:spPr>
                </pic:pic>
              </a:graphicData>
            </a:graphic>
          </wp:inline>
        </w:drawing>
      </w:r>
      <w:r w:rsidR="00E178D1" w:rsidRPr="005D5D40">
        <w:rPr>
          <w:rFonts w:ascii="Arial" w:hAnsi="Arial"/>
          <w:sz w:val="28"/>
          <w:szCs w:val="28"/>
          <w:lang w:val="fi-FI"/>
        </w:rPr>
        <w:t xml:space="preserve">   </w:t>
      </w:r>
      <w:r w:rsidRPr="005D5D40">
        <w:rPr>
          <w:noProof/>
          <w:lang w:val="fi-FI" w:eastAsia="fi-FI"/>
        </w:rPr>
        <w:drawing>
          <wp:inline distT="0" distB="0" distL="0" distR="0">
            <wp:extent cx="1238250" cy="25336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38250" cy="2533650"/>
                    </a:xfrm>
                    <a:prstGeom prst="rect">
                      <a:avLst/>
                    </a:prstGeom>
                    <a:noFill/>
                    <a:ln>
                      <a:noFill/>
                    </a:ln>
                  </pic:spPr>
                </pic:pic>
              </a:graphicData>
            </a:graphic>
          </wp:inline>
        </w:drawing>
      </w:r>
    </w:p>
    <w:p w:rsidR="00B57B03" w:rsidRPr="005D5D40" w:rsidRDefault="00B57B03" w:rsidP="00D9598D">
      <w:pPr>
        <w:pStyle w:val="Leipteksti"/>
        <w:ind w:left="964"/>
        <w:jc w:val="left"/>
        <w:rPr>
          <w:rFonts w:ascii="Arial" w:hAnsi="Arial"/>
          <w:lang w:val="fi-FI"/>
        </w:rPr>
      </w:pPr>
      <w:r w:rsidRPr="005D5D40">
        <w:rPr>
          <w:rFonts w:ascii="Arial" w:hAnsi="Arial"/>
          <w:b/>
          <w:lang w:val="fi-FI"/>
        </w:rPr>
        <w:t>Optionsruutu</w:t>
      </w:r>
      <w:r w:rsidRPr="005D5D40">
        <w:rPr>
          <w:rFonts w:ascii="Arial" w:hAnsi="Arial"/>
          <w:lang w:val="fi-FI"/>
        </w:rPr>
        <w:t>: Tässä valitaan salasanan parametrit. millaisia merkkejä salasana sisältää ja kuinka monta merkkiä.</w:t>
      </w:r>
      <w:r w:rsidR="00E178D1" w:rsidRPr="005D5D40">
        <w:rPr>
          <w:rFonts w:ascii="Arial" w:hAnsi="Arial"/>
          <w:lang w:val="fi-FI"/>
        </w:rPr>
        <w:t xml:space="preserve"> Merkkien määrä valikossa käytetään liukuvalikkoa.</w:t>
      </w:r>
      <w:r w:rsidRPr="005D5D40">
        <w:rPr>
          <w:rFonts w:ascii="Arial" w:hAnsi="Arial"/>
          <w:lang w:val="fi-FI"/>
        </w:rPr>
        <w:t xml:space="preserve"> Oletuksena käytetään vain pienet kirjaimet ja 8 merkkiä.</w:t>
      </w:r>
    </w:p>
    <w:p w:rsidR="00452390" w:rsidRPr="005D5D40" w:rsidRDefault="005D5D40" w:rsidP="00D9598D">
      <w:pPr>
        <w:pStyle w:val="Leipteksti"/>
        <w:ind w:left="360"/>
        <w:jc w:val="left"/>
        <w:rPr>
          <w:rFonts w:ascii="Arial" w:hAnsi="Arial"/>
          <w:sz w:val="28"/>
          <w:szCs w:val="28"/>
          <w:lang w:val="fi-FI"/>
        </w:rPr>
      </w:pPr>
      <w:r w:rsidRPr="005D5D40">
        <w:rPr>
          <w:rFonts w:ascii="Arial" w:hAnsi="Arial"/>
          <w:noProof/>
          <w:sz w:val="28"/>
          <w:szCs w:val="28"/>
          <w:lang w:val="fi-FI" w:eastAsia="fi-FI"/>
        </w:rPr>
        <w:lastRenderedPageBreak/>
        <w:drawing>
          <wp:inline distT="0" distB="0" distL="0" distR="0">
            <wp:extent cx="4276725" cy="4010025"/>
            <wp:effectExtent l="0" t="0" r="0" b="0"/>
            <wp:docPr id="10" name="Kuva 10" descr="WhatsApp Image 2016-09-29 at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sApp Image 2016-09-29 at 0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76725" cy="4010025"/>
                    </a:xfrm>
                    <a:prstGeom prst="rect">
                      <a:avLst/>
                    </a:prstGeom>
                    <a:noFill/>
                    <a:ln>
                      <a:noFill/>
                    </a:ln>
                  </pic:spPr>
                </pic:pic>
              </a:graphicData>
            </a:graphic>
          </wp:inline>
        </w:drawing>
      </w:r>
    </w:p>
    <w:p w:rsidR="000933F1" w:rsidRPr="005D5D40" w:rsidRDefault="00B57B03" w:rsidP="00D9598D">
      <w:pPr>
        <w:pStyle w:val="Leipteksti"/>
        <w:ind w:left="964"/>
        <w:jc w:val="left"/>
        <w:rPr>
          <w:rFonts w:ascii="Arial" w:hAnsi="Arial"/>
          <w:lang w:val="fi-FI"/>
        </w:rPr>
      </w:pPr>
      <w:r w:rsidRPr="005D5D40">
        <w:rPr>
          <w:rFonts w:ascii="Arial" w:hAnsi="Arial"/>
          <w:b/>
          <w:lang w:val="fi-FI"/>
        </w:rPr>
        <w:t xml:space="preserve">Helpruutu: </w:t>
      </w:r>
      <w:r w:rsidRPr="005D5D40">
        <w:rPr>
          <w:rFonts w:ascii="Arial" w:hAnsi="Arial"/>
          <w:lang w:val="fi-FI"/>
        </w:rPr>
        <w:t>Annetaan käyttäjälle esimerkkejä erilaisista merkeistä ja kerrotaan lyhyesti ohjelman toiminta</w:t>
      </w:r>
      <w:r w:rsidR="000933F1" w:rsidRPr="005D5D40">
        <w:rPr>
          <w:rFonts w:ascii="Arial" w:hAnsi="Arial"/>
          <w:lang w:val="fi-FI"/>
        </w:rPr>
        <w:t>.</w:t>
      </w:r>
    </w:p>
    <w:p w:rsidR="00B57B03" w:rsidRPr="005D5D40" w:rsidRDefault="000933F1" w:rsidP="00D9598D">
      <w:pPr>
        <w:pStyle w:val="Leipteksti"/>
        <w:ind w:left="964"/>
        <w:jc w:val="left"/>
        <w:rPr>
          <w:rFonts w:ascii="Arial" w:hAnsi="Arial"/>
          <w:lang w:val="fi-FI"/>
        </w:rPr>
      </w:pPr>
      <w:r w:rsidRPr="0001353B">
        <w:rPr>
          <w:rFonts w:ascii="Arial" w:hAnsi="Arial"/>
          <w:b/>
        </w:rPr>
        <w:t>”</w:t>
      </w:r>
      <w:r w:rsidRPr="0001353B">
        <w:rPr>
          <w:rFonts w:ascii="Arial" w:hAnsi="Arial"/>
        </w:rPr>
        <w:t xml:space="preserve"> How to use: </w:t>
      </w:r>
      <w:r w:rsidR="00B57B03" w:rsidRPr="0001353B">
        <w:rPr>
          <w:rFonts w:ascii="Arial" w:hAnsi="Arial"/>
        </w:rPr>
        <w:t xml:space="preserve">Generate your password with “Gen”-button. Use “options” to give </w:t>
      </w:r>
      <w:proofErr w:type="spellStart"/>
      <w:r w:rsidR="00B57B03" w:rsidRPr="0001353B">
        <w:rPr>
          <w:rFonts w:ascii="Arial" w:hAnsi="Arial"/>
        </w:rPr>
        <w:t>parametrs</w:t>
      </w:r>
      <w:proofErr w:type="spellEnd"/>
      <w:r w:rsidR="00B57B03" w:rsidRPr="0001353B">
        <w:rPr>
          <w:rFonts w:ascii="Arial" w:hAnsi="Arial"/>
        </w:rPr>
        <w:t xml:space="preserve"> to </w:t>
      </w:r>
      <w:r w:rsidRPr="0001353B">
        <w:rPr>
          <w:rFonts w:ascii="Arial" w:hAnsi="Arial"/>
        </w:rPr>
        <w:t>password.</w:t>
      </w:r>
      <w:r w:rsidR="007849BE" w:rsidRPr="0001353B">
        <w:rPr>
          <w:rFonts w:ascii="Arial" w:hAnsi="Arial"/>
        </w:rPr>
        <w:t xml:space="preserve"> </w:t>
      </w:r>
      <w:proofErr w:type="spellStart"/>
      <w:r w:rsidR="007849BE" w:rsidRPr="005D5D40">
        <w:rPr>
          <w:rFonts w:ascii="Arial" w:hAnsi="Arial"/>
          <w:lang w:val="fi-FI"/>
        </w:rPr>
        <w:t>Username</w:t>
      </w:r>
      <w:proofErr w:type="spellEnd"/>
      <w:r w:rsidR="007849BE" w:rsidRPr="005D5D40">
        <w:rPr>
          <w:rFonts w:ascii="Arial" w:hAnsi="Arial"/>
          <w:lang w:val="fi-FI"/>
        </w:rPr>
        <w:t xml:space="preserve"> is </w:t>
      </w:r>
      <w:proofErr w:type="spellStart"/>
      <w:r w:rsidR="007849BE" w:rsidRPr="005D5D40">
        <w:rPr>
          <w:rFonts w:ascii="Arial" w:hAnsi="Arial"/>
          <w:lang w:val="fi-FI"/>
        </w:rPr>
        <w:t>optional</w:t>
      </w:r>
      <w:proofErr w:type="spellEnd"/>
      <w:r w:rsidRPr="005D5D40">
        <w:rPr>
          <w:rFonts w:ascii="Arial" w:hAnsi="Arial"/>
          <w:lang w:val="fi-FI"/>
        </w:rPr>
        <w:t>”</w:t>
      </w:r>
      <w:r w:rsidR="00B57B03" w:rsidRPr="005D5D40">
        <w:rPr>
          <w:rFonts w:ascii="Arial" w:hAnsi="Arial"/>
          <w:lang w:val="fi-FI"/>
        </w:rPr>
        <w:t xml:space="preserve"> </w:t>
      </w:r>
    </w:p>
    <w:p w:rsidR="00BF31BB" w:rsidRPr="005D5D40" w:rsidRDefault="005D5D40" w:rsidP="00D9598D">
      <w:pPr>
        <w:pStyle w:val="Leipteksti"/>
        <w:ind w:left="360"/>
        <w:jc w:val="left"/>
        <w:rPr>
          <w:lang w:val="fi-FI"/>
        </w:rPr>
      </w:pPr>
      <w:r w:rsidRPr="005D5D40">
        <w:rPr>
          <w:noProof/>
          <w:lang w:val="fi-FI" w:eastAsia="fi-FI"/>
        </w:rPr>
        <w:drawing>
          <wp:inline distT="0" distB="0" distL="0" distR="0">
            <wp:extent cx="5495925" cy="2733675"/>
            <wp:effectExtent l="0" t="0" r="0" b="0"/>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5925" cy="2733675"/>
                    </a:xfrm>
                    <a:prstGeom prst="rect">
                      <a:avLst/>
                    </a:prstGeom>
                    <a:noFill/>
                    <a:ln>
                      <a:noFill/>
                    </a:ln>
                  </pic:spPr>
                </pic:pic>
              </a:graphicData>
            </a:graphic>
          </wp:inline>
        </w:drawing>
      </w:r>
    </w:p>
    <w:p w:rsidR="000933F1" w:rsidRPr="005D5D40" w:rsidRDefault="000933F1" w:rsidP="00D9598D">
      <w:pPr>
        <w:pStyle w:val="Leipteksti"/>
        <w:ind w:left="964"/>
        <w:jc w:val="left"/>
        <w:rPr>
          <w:lang w:val="fi-FI"/>
        </w:rPr>
      </w:pPr>
      <w:proofErr w:type="spellStart"/>
      <w:r w:rsidRPr="005D5D40">
        <w:rPr>
          <w:b/>
          <w:lang w:val="fi-FI"/>
        </w:rPr>
        <w:t>Save</w:t>
      </w:r>
      <w:proofErr w:type="spellEnd"/>
      <w:r w:rsidRPr="005D5D40">
        <w:rPr>
          <w:b/>
          <w:lang w:val="fi-FI"/>
        </w:rPr>
        <w:t xml:space="preserve"> </w:t>
      </w:r>
      <w:proofErr w:type="spellStart"/>
      <w:r w:rsidRPr="005D5D40">
        <w:rPr>
          <w:b/>
          <w:lang w:val="fi-FI"/>
        </w:rPr>
        <w:t>mode</w:t>
      </w:r>
      <w:proofErr w:type="spellEnd"/>
      <w:r w:rsidRPr="005D5D40">
        <w:rPr>
          <w:b/>
          <w:lang w:val="fi-FI"/>
        </w:rPr>
        <w:t xml:space="preserve"> 1: </w:t>
      </w:r>
      <w:r w:rsidR="00303AC7">
        <w:rPr>
          <w:lang w:val="fi-FI"/>
        </w:rPr>
        <w:t>Käytetään W</w:t>
      </w:r>
      <w:r w:rsidRPr="005D5D40">
        <w:rPr>
          <w:lang w:val="fi-FI"/>
        </w:rPr>
        <w:t>indowsin omaa tallennus ikkunaa.</w:t>
      </w:r>
      <w:r w:rsidR="00FF1140" w:rsidRPr="005D5D40">
        <w:rPr>
          <w:lang w:val="fi-FI"/>
        </w:rPr>
        <w:t xml:space="preserve"> Tämä on oletus tallennustila.</w:t>
      </w:r>
    </w:p>
    <w:p w:rsidR="00C93873" w:rsidRPr="005D5D40" w:rsidRDefault="005D5D40" w:rsidP="00D9598D">
      <w:pPr>
        <w:pStyle w:val="Leipteksti"/>
        <w:ind w:left="360"/>
        <w:jc w:val="left"/>
        <w:rPr>
          <w:lang w:val="fi-FI"/>
        </w:rPr>
      </w:pPr>
      <w:r w:rsidRPr="005D5D40">
        <w:rPr>
          <w:noProof/>
          <w:lang w:val="fi-FI" w:eastAsia="fi-FI"/>
        </w:rPr>
        <w:lastRenderedPageBreak/>
        <w:drawing>
          <wp:inline distT="0" distB="0" distL="0" distR="0">
            <wp:extent cx="2286000" cy="1962150"/>
            <wp:effectExtent l="0" t="0" r="0" b="0"/>
            <wp:docPr id="12" name="Kuva 12"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dex"/>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86000" cy="1962150"/>
                    </a:xfrm>
                    <a:prstGeom prst="rect">
                      <a:avLst/>
                    </a:prstGeom>
                    <a:noFill/>
                    <a:ln>
                      <a:noFill/>
                    </a:ln>
                  </pic:spPr>
                </pic:pic>
              </a:graphicData>
            </a:graphic>
          </wp:inline>
        </w:drawing>
      </w:r>
      <w:r w:rsidR="00C93873" w:rsidRPr="005D5D40">
        <w:rPr>
          <w:lang w:val="fi-FI"/>
        </w:rPr>
        <w:tab/>
      </w:r>
      <w:r w:rsidRPr="005D5D40">
        <w:rPr>
          <w:noProof/>
          <w:lang w:val="fi-FI" w:eastAsia="fi-FI"/>
        </w:rPr>
        <w:drawing>
          <wp:inline distT="0" distB="0" distL="0" distR="0">
            <wp:extent cx="2314575" cy="1847850"/>
            <wp:effectExtent l="0" t="0" r="0" b="0"/>
            <wp:docPr id="13" name="Kuva 13" descr="inde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dex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14575" cy="1847850"/>
                    </a:xfrm>
                    <a:prstGeom prst="rect">
                      <a:avLst/>
                    </a:prstGeom>
                    <a:noFill/>
                    <a:ln>
                      <a:noFill/>
                    </a:ln>
                  </pic:spPr>
                </pic:pic>
              </a:graphicData>
            </a:graphic>
          </wp:inline>
        </w:drawing>
      </w:r>
    </w:p>
    <w:p w:rsidR="00C93873" w:rsidRPr="005D5D40" w:rsidRDefault="000933F1" w:rsidP="00D9598D">
      <w:pPr>
        <w:pStyle w:val="Leipteksti"/>
        <w:ind w:left="964"/>
        <w:jc w:val="left"/>
        <w:rPr>
          <w:lang w:val="fi-FI"/>
        </w:rPr>
      </w:pPr>
      <w:r w:rsidRPr="005D5D40">
        <w:rPr>
          <w:b/>
          <w:lang w:val="fi-FI"/>
        </w:rPr>
        <w:t>Save mode 2:</w:t>
      </w:r>
      <w:r w:rsidRPr="005D5D40">
        <w:rPr>
          <w:lang w:val="fi-FI"/>
        </w:rPr>
        <w:t xml:space="preserve"> Kerrotaan käyttäjälle onnistuiko salasanan tallennus vai ei. Tiedosto tallennetaan samaan kansioon kuin ohjelma. </w:t>
      </w:r>
      <w:r w:rsidR="00802716" w:rsidRPr="005D5D40">
        <w:rPr>
          <w:lang w:val="fi-FI"/>
        </w:rPr>
        <w:t>Tallennusta ei voi suorittaa, jos käyttäjä ei ole generoinut salasanaa, käyttäjällä on vain luku oikeudet koneelle tai saman niminen tiedosto on jo olemassa.</w:t>
      </w:r>
    </w:p>
    <w:p w:rsidR="000933F1" w:rsidRPr="005D5D40" w:rsidRDefault="005D5D40" w:rsidP="00D9598D">
      <w:pPr>
        <w:pStyle w:val="Leipteksti"/>
        <w:ind w:left="360"/>
        <w:jc w:val="left"/>
        <w:rPr>
          <w:noProof/>
          <w:lang w:val="fi-FI" w:eastAsia="fi-FI"/>
        </w:rPr>
      </w:pPr>
      <w:r w:rsidRPr="005D5D40">
        <w:rPr>
          <w:noProof/>
          <w:lang w:val="fi-FI" w:eastAsia="fi-FI"/>
        </w:rPr>
        <w:drawing>
          <wp:inline distT="0" distB="0" distL="0" distR="0">
            <wp:extent cx="4143375" cy="249555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3375" cy="2495550"/>
                    </a:xfrm>
                    <a:prstGeom prst="rect">
                      <a:avLst/>
                    </a:prstGeom>
                    <a:noFill/>
                    <a:ln>
                      <a:noFill/>
                    </a:ln>
                  </pic:spPr>
                </pic:pic>
              </a:graphicData>
            </a:graphic>
          </wp:inline>
        </w:drawing>
      </w:r>
    </w:p>
    <w:p w:rsidR="000933F1" w:rsidRPr="005D5D40" w:rsidRDefault="000933F1" w:rsidP="00D9598D">
      <w:pPr>
        <w:pStyle w:val="Leipteksti"/>
        <w:ind w:left="851"/>
        <w:jc w:val="left"/>
        <w:rPr>
          <w:noProof/>
          <w:lang w:val="fi-FI" w:eastAsia="fi-FI"/>
        </w:rPr>
      </w:pPr>
      <w:r w:rsidRPr="005D5D40">
        <w:rPr>
          <w:b/>
          <w:noProof/>
          <w:lang w:val="fi-FI" w:eastAsia="fi-FI"/>
        </w:rPr>
        <w:t xml:space="preserve">Tallennettu tiedosto: </w:t>
      </w:r>
      <w:r w:rsidRPr="005D5D40">
        <w:rPr>
          <w:noProof/>
          <w:lang w:val="fi-FI" w:eastAsia="fi-FI"/>
        </w:rPr>
        <w:t>Tallennetaan käyttäjänimi-salasanapari erilliseen tekstitiedostoon jonka oletusnimenä käytetään käyttäjänimeä. Jos ei ole annettu käyttäjänimeä käytetään nimeä ’username.txt’. Tallennetaan muodossa ’käyttäjänimi : salasana’.</w:t>
      </w:r>
    </w:p>
    <w:p w:rsidR="000933F1" w:rsidRPr="005D5D40" w:rsidRDefault="000933F1" w:rsidP="00D9598D">
      <w:pPr>
        <w:pStyle w:val="Leipteksti"/>
        <w:ind w:left="360"/>
        <w:jc w:val="left"/>
        <w:rPr>
          <w:lang w:val="fi-FI"/>
        </w:rPr>
      </w:pPr>
    </w:p>
    <w:p w:rsidR="006A650E" w:rsidRPr="005D5D40" w:rsidRDefault="006A650E" w:rsidP="00D9598D">
      <w:pPr>
        <w:pStyle w:val="Otsikko1"/>
        <w:rPr>
          <w:lang w:val="fi-FI"/>
        </w:rPr>
      </w:pPr>
      <w:bookmarkStart w:id="18" w:name="_Toc469438171"/>
      <w:r w:rsidRPr="005D5D40">
        <w:rPr>
          <w:lang w:val="fi-FI"/>
        </w:rPr>
        <w:lastRenderedPageBreak/>
        <w:t>Käyttöliittymän evaluointi</w:t>
      </w:r>
      <w:bookmarkEnd w:id="18"/>
    </w:p>
    <w:p w:rsidR="00743051" w:rsidRPr="005D5D40" w:rsidRDefault="001A07E8" w:rsidP="00D9598D">
      <w:pPr>
        <w:ind w:left="720"/>
        <w:jc w:val="left"/>
        <w:rPr>
          <w:lang w:val="fi-FI"/>
        </w:rPr>
      </w:pPr>
      <w:r w:rsidRPr="005D5D40">
        <w:rPr>
          <w:lang w:val="fi-FI"/>
        </w:rPr>
        <w:t>E</w:t>
      </w:r>
      <w:r w:rsidR="00C455A0" w:rsidRPr="005D5D40">
        <w:rPr>
          <w:lang w:val="fi-FI"/>
        </w:rPr>
        <w:t>valuointi</w:t>
      </w:r>
      <w:r w:rsidRPr="005D5D40">
        <w:rPr>
          <w:lang w:val="fi-FI"/>
        </w:rPr>
        <w:t xml:space="preserve"> tehtiin</w:t>
      </w:r>
      <w:r w:rsidR="00C455A0" w:rsidRPr="005D5D40">
        <w:rPr>
          <w:lang w:val="fi-FI"/>
        </w:rPr>
        <w:t xml:space="preserve"> </w:t>
      </w:r>
      <w:r w:rsidR="00743051" w:rsidRPr="005D5D40">
        <w:rPr>
          <w:lang w:val="fi-FI"/>
        </w:rPr>
        <w:t>Nielsenin heuristisilla säännöillä.</w:t>
      </w:r>
      <w:r w:rsidR="00F437C8" w:rsidRPr="005D5D40">
        <w:rPr>
          <w:lang w:val="fi-FI"/>
        </w:rPr>
        <w:t xml:space="preserve"> Löydetyt ongelmat on korjattu prototyyppiin ja kirjattu alle.</w:t>
      </w:r>
    </w:p>
    <w:p w:rsidR="00A06390" w:rsidRPr="005D5D40" w:rsidRDefault="00A06390" w:rsidP="00D9598D">
      <w:pPr>
        <w:pStyle w:val="Leipteksti"/>
        <w:ind w:left="720"/>
        <w:jc w:val="left"/>
        <w:rPr>
          <w:lang w:val="fi-FI"/>
        </w:rPr>
      </w:pPr>
      <w:r w:rsidRPr="005D5D40">
        <w:rPr>
          <w:lang w:val="fi-FI"/>
        </w:rPr>
        <w:t xml:space="preserve">Prototyyppi vastasi alkuperäisiin vaatimusmäärittelyihin hyvin ja </w:t>
      </w:r>
      <w:r w:rsidR="007E2248" w:rsidRPr="005D5D40">
        <w:rPr>
          <w:lang w:val="fi-FI"/>
        </w:rPr>
        <w:t>joissain tilanteissa jopa ylitti ne. Prototyyppiin ei tarvitse tehdä toiminnallisia muutoksia, vaan ainoastaan visuaalisia parannuksia</w:t>
      </w:r>
      <w:r w:rsidR="001A07E8" w:rsidRPr="005D5D40">
        <w:rPr>
          <w:lang w:val="fi-FI"/>
        </w:rPr>
        <w:t xml:space="preserve"> tai järjestelyjä</w:t>
      </w:r>
      <w:r w:rsidR="007E2248" w:rsidRPr="005D5D40">
        <w:rPr>
          <w:lang w:val="fi-FI"/>
        </w:rPr>
        <w:t>.</w:t>
      </w:r>
    </w:p>
    <w:p w:rsidR="006A650E" w:rsidRPr="005D5D40" w:rsidRDefault="006A650E" w:rsidP="00D9598D">
      <w:pPr>
        <w:pStyle w:val="Otsikko2"/>
        <w:jc w:val="left"/>
        <w:rPr>
          <w:lang w:val="fi-FI"/>
        </w:rPr>
      </w:pPr>
      <w:bookmarkStart w:id="19" w:name="_Toc469438172"/>
      <w:r w:rsidRPr="005D5D40">
        <w:rPr>
          <w:lang w:val="fi-FI"/>
        </w:rPr>
        <w:t>Heuristinen evaluointi</w:t>
      </w:r>
      <w:bookmarkEnd w:id="19"/>
    </w:p>
    <w:p w:rsidR="007E2248" w:rsidRPr="005D5D40" w:rsidRDefault="007E2248" w:rsidP="00D9598D">
      <w:pPr>
        <w:ind w:left="720"/>
        <w:jc w:val="left"/>
        <w:rPr>
          <w:lang w:val="fi-FI"/>
        </w:rPr>
      </w:pPr>
      <w:r w:rsidRPr="005D5D40">
        <w:rPr>
          <w:lang w:val="fi-FI"/>
        </w:rPr>
        <w:t>Käytettiin Jakob Nielsenin kymmentä sääntöä heuristisessa arvioinnissa. (</w:t>
      </w:r>
      <w:hyperlink r:id="rId34" w:history="1">
        <w:r w:rsidRPr="005D5D40">
          <w:rPr>
            <w:rStyle w:val="Hyperlinkki"/>
            <w:lang w:val="fi-FI"/>
          </w:rPr>
          <w:t>https://www.nngroup.com/articles/ten-usability-heuristics/</w:t>
        </w:r>
      </w:hyperlink>
      <w:r w:rsidRPr="005D5D40">
        <w:rPr>
          <w:lang w:val="fi-FI"/>
        </w:rPr>
        <w:t xml:space="preserve">) </w:t>
      </w:r>
      <w:r w:rsidR="00A171AE" w:rsidRPr="005D5D40">
        <w:rPr>
          <w:lang w:val="fi-FI"/>
        </w:rPr>
        <w:t>Löydetyt ongelma kohdat, kuten virhe</w:t>
      </w:r>
      <w:r w:rsidR="00D6270A" w:rsidRPr="005D5D40">
        <w:rPr>
          <w:lang w:val="fi-FI"/>
        </w:rPr>
        <w:t xml:space="preserve"> ilmoitukset, on kirjattu tähän</w:t>
      </w:r>
      <w:r w:rsidR="00A171AE" w:rsidRPr="005D5D40">
        <w:rPr>
          <w:lang w:val="fi-FI"/>
        </w:rPr>
        <w:t>.</w:t>
      </w:r>
    </w:p>
    <w:p w:rsidR="00D6270A" w:rsidRPr="005D5D40" w:rsidRDefault="00D6270A" w:rsidP="00D9598D">
      <w:pPr>
        <w:numPr>
          <w:ilvl w:val="1"/>
          <w:numId w:val="14"/>
        </w:numPr>
        <w:jc w:val="left"/>
        <w:rPr>
          <w:lang w:val="fi-FI"/>
        </w:rPr>
      </w:pPr>
      <w:r w:rsidRPr="005D5D40">
        <w:rPr>
          <w:lang w:val="fi-FI"/>
        </w:rPr>
        <w:t>Aloitus ruutu: Aloitus ruutu tarvitsee selkeyttä, jotta käyttäjä ymmärtää mihin ruutuun voidaan kirjoittaa. Tällä hetkellä ”Username” ja ”Password” valikot näyttävät samalta, vaikka ne toimivat eri tavalla. Tarkoituksena on laittaa ”Username”-laatikkoon watermark kuvaamaan käyttäjänimen kirjoittamista ”Insert username here”. Aloitus ruudun alalaitaan lisätään teksti ”Never give your password to anyone!”.</w:t>
      </w:r>
    </w:p>
    <w:p w:rsidR="00D6270A" w:rsidRPr="005D5D40" w:rsidRDefault="00D6270A" w:rsidP="00D9598D">
      <w:pPr>
        <w:numPr>
          <w:ilvl w:val="1"/>
          <w:numId w:val="14"/>
        </w:numPr>
        <w:jc w:val="left"/>
        <w:rPr>
          <w:lang w:val="fi-FI"/>
        </w:rPr>
      </w:pPr>
      <w:r w:rsidRPr="005D5D40">
        <w:rPr>
          <w:lang w:val="fi-FI"/>
        </w:rPr>
        <w:t>Options ruutu: Asetukset ovat selkeästi sijoiteltu, mutta hieman puutteelliset.</w:t>
      </w:r>
      <w:r w:rsidR="004352E9" w:rsidRPr="005D5D40">
        <w:rPr>
          <w:lang w:val="fi-FI"/>
        </w:rPr>
        <w:t xml:space="preserve"> Asetusvalikosta puuttuu myös ”OK”-painike parametrien käyttöönottoa. varten</w:t>
      </w:r>
      <w:r w:rsidRPr="005D5D40">
        <w:rPr>
          <w:lang w:val="fi-FI"/>
        </w:rPr>
        <w:t xml:space="preserve"> Asetuksista pu</w:t>
      </w:r>
      <w:r w:rsidR="001A07E8" w:rsidRPr="005D5D40">
        <w:rPr>
          <w:lang w:val="fi-FI"/>
        </w:rPr>
        <w:t>uttuu pienet kirjaimet ja vakio</w:t>
      </w:r>
      <w:r w:rsidRPr="005D5D40">
        <w:rPr>
          <w:lang w:val="fi-FI"/>
        </w:rPr>
        <w:t>asetuksien näkyminen. Oletus asetukset pitää näkyä valikossa, kun ohjelma käynnistetään (vain pienet kirjaimet, 8 merkkiä). Prototyypistä ei selviä, että käytetään merkkien määrän kuvaamiseen liukuvalikkoa (korjattu prototyyppiin). Jos käyttäjä on ilkeämielinen ja poistaa kaikki parametrit generaattorista, Täytyy ohjelman antaa virheilmoitus.</w:t>
      </w:r>
    </w:p>
    <w:p w:rsidR="00D6270A" w:rsidRPr="005D5D40" w:rsidRDefault="00D6270A" w:rsidP="00D9598D">
      <w:pPr>
        <w:numPr>
          <w:ilvl w:val="1"/>
          <w:numId w:val="14"/>
        </w:numPr>
        <w:jc w:val="left"/>
        <w:rPr>
          <w:lang w:val="fi-FI"/>
        </w:rPr>
      </w:pPr>
      <w:r w:rsidRPr="005D5D40">
        <w:rPr>
          <w:lang w:val="fi-FI"/>
        </w:rPr>
        <w:t>Help ruutu: Informaatio on jäsennetty selkeäksi ja käyttäjää ei kiusata liialla tekstillä. ”How to use:” otsikkoon lisätään tieto, ettei käyttäjänimi ole pakollinen tieto.</w:t>
      </w:r>
    </w:p>
    <w:p w:rsidR="00D6270A" w:rsidRPr="005D5D40" w:rsidRDefault="00D6270A" w:rsidP="00D9598D">
      <w:pPr>
        <w:numPr>
          <w:ilvl w:val="1"/>
          <w:numId w:val="14"/>
        </w:numPr>
        <w:jc w:val="left"/>
        <w:rPr>
          <w:lang w:val="fi-FI"/>
        </w:rPr>
      </w:pPr>
      <w:r w:rsidRPr="005D5D40">
        <w:rPr>
          <w:lang w:val="fi-FI"/>
        </w:rPr>
        <w:t>Save Mode I: arvioinnin jälkeen päädyttiin käyttämään kyseistä tallennus muotoa.</w:t>
      </w:r>
    </w:p>
    <w:p w:rsidR="00096548" w:rsidRPr="005B2B6A" w:rsidRDefault="00D6270A" w:rsidP="005B2B6A">
      <w:pPr>
        <w:numPr>
          <w:ilvl w:val="1"/>
          <w:numId w:val="14"/>
        </w:numPr>
        <w:jc w:val="left"/>
        <w:rPr>
          <w:lang w:val="fi-FI"/>
        </w:rPr>
      </w:pPr>
      <w:r w:rsidRPr="005D5D40">
        <w:rPr>
          <w:lang w:val="fi-FI"/>
        </w:rPr>
        <w:t xml:space="preserve">Ilmoitukset: Virheilmoitus </w:t>
      </w:r>
      <w:r w:rsidR="00303AC7" w:rsidRPr="005D5D40">
        <w:rPr>
          <w:lang w:val="fi-FI"/>
        </w:rPr>
        <w:t>tapahtuu,</w:t>
      </w:r>
      <w:r w:rsidRPr="005D5D40">
        <w:rPr>
          <w:lang w:val="fi-FI"/>
        </w:rPr>
        <w:t xml:space="preserve"> kun jokin seuraavista toteutuu; salasanan </w:t>
      </w:r>
      <w:r w:rsidR="009D5FE1" w:rsidRPr="005D5D40">
        <w:rPr>
          <w:lang w:val="fi-FI"/>
        </w:rPr>
        <w:t>parametrit puuttuvat</w:t>
      </w:r>
      <w:r w:rsidRPr="005D5D40">
        <w:rPr>
          <w:lang w:val="fi-FI"/>
        </w:rPr>
        <w:t>, tallennus ei onnistu, poistutaan ohjelmasta. Virheilmoitukset sisältävät syyn virheilmoituksen ilmestymiseen.</w:t>
      </w:r>
    </w:p>
    <w:p w:rsidR="006A650E" w:rsidRPr="005D5D40" w:rsidRDefault="006A650E" w:rsidP="00D9598D">
      <w:pPr>
        <w:pStyle w:val="Otsikko2"/>
        <w:jc w:val="left"/>
        <w:rPr>
          <w:lang w:val="fi-FI"/>
        </w:rPr>
      </w:pPr>
      <w:bookmarkStart w:id="20" w:name="_Toc469438173"/>
      <w:r w:rsidRPr="005D5D40">
        <w:rPr>
          <w:lang w:val="fi-FI"/>
        </w:rPr>
        <w:t>Skenaariopohjainen evaluointi</w:t>
      </w:r>
      <w:bookmarkEnd w:id="20"/>
    </w:p>
    <w:p w:rsidR="009D5FE1" w:rsidRPr="005D5D40" w:rsidRDefault="009D5FE1" w:rsidP="00D9598D">
      <w:pPr>
        <w:ind w:left="720"/>
        <w:jc w:val="left"/>
        <w:rPr>
          <w:lang w:val="fi-FI"/>
        </w:rPr>
      </w:pPr>
      <w:r w:rsidRPr="005D5D40">
        <w:rPr>
          <w:lang w:val="fi-FI"/>
        </w:rPr>
        <w:t>Käyttäjän tehtävänä on:</w:t>
      </w:r>
    </w:p>
    <w:p w:rsidR="006A650E" w:rsidRPr="005D5D40" w:rsidRDefault="009D5FE1" w:rsidP="00D9598D">
      <w:pPr>
        <w:numPr>
          <w:ilvl w:val="1"/>
          <w:numId w:val="16"/>
        </w:numPr>
        <w:jc w:val="left"/>
        <w:rPr>
          <w:lang w:val="fi-FI"/>
        </w:rPr>
      </w:pPr>
      <w:r w:rsidRPr="005D5D40">
        <w:rPr>
          <w:lang w:val="fi-FI"/>
        </w:rPr>
        <w:t>Tuottaa neljä (4) yhdeksänmerkkistä salasanaa, joissa kaikissa on käytetty isoja ja pieniä kirjaimia.</w:t>
      </w:r>
    </w:p>
    <w:p w:rsidR="009D5FE1" w:rsidRPr="005D5D40" w:rsidRDefault="009D5FE1" w:rsidP="00D9598D">
      <w:pPr>
        <w:numPr>
          <w:ilvl w:val="3"/>
          <w:numId w:val="16"/>
        </w:numPr>
        <w:jc w:val="left"/>
        <w:rPr>
          <w:lang w:val="fi-FI"/>
        </w:rPr>
      </w:pPr>
      <w:r w:rsidRPr="005D5D40">
        <w:rPr>
          <w:lang w:val="fi-FI"/>
        </w:rPr>
        <w:t>Käyttäjällä me</w:t>
      </w:r>
      <w:r w:rsidR="00136F29" w:rsidRPr="005D5D40">
        <w:rPr>
          <w:lang w:val="fi-FI"/>
        </w:rPr>
        <w:t>ni tähän tehtävään 9 klikkausta, joka on erittäin nopeaa.</w:t>
      </w:r>
      <w:r w:rsidR="001A07E8" w:rsidRPr="005D5D40">
        <w:rPr>
          <w:lang w:val="fi-FI"/>
        </w:rPr>
        <w:t xml:space="preserve"> </w:t>
      </w:r>
    </w:p>
    <w:p w:rsidR="009D5FE1" w:rsidRPr="005D5D40" w:rsidRDefault="009D5FE1" w:rsidP="00D9598D">
      <w:pPr>
        <w:numPr>
          <w:ilvl w:val="1"/>
          <w:numId w:val="16"/>
        </w:numPr>
        <w:jc w:val="left"/>
        <w:rPr>
          <w:lang w:val="fi-FI"/>
        </w:rPr>
      </w:pPr>
      <w:r w:rsidRPr="005D5D40">
        <w:rPr>
          <w:lang w:val="fi-FI"/>
        </w:rPr>
        <w:t>Luoda salasana, joka koostuu 5 merkistä</w:t>
      </w:r>
      <w:r w:rsidR="00136F29" w:rsidRPr="005D5D40">
        <w:rPr>
          <w:lang w:val="fi-FI"/>
        </w:rPr>
        <w:t>,</w:t>
      </w:r>
      <w:r w:rsidRPr="005D5D40">
        <w:rPr>
          <w:lang w:val="fi-FI"/>
        </w:rPr>
        <w:t xml:space="preserve"> joissa on mukana myös numeroita, pohjoismainen aakkosto</w:t>
      </w:r>
      <w:r w:rsidR="00136F29" w:rsidRPr="005D5D40">
        <w:rPr>
          <w:lang w:val="fi-FI"/>
        </w:rPr>
        <w:t xml:space="preserve"> ja isot </w:t>
      </w:r>
      <w:r w:rsidRPr="005D5D40">
        <w:rPr>
          <w:lang w:val="fi-FI"/>
        </w:rPr>
        <w:t>kirjaimia.</w:t>
      </w:r>
    </w:p>
    <w:p w:rsidR="009D5FE1" w:rsidRPr="005D5D40" w:rsidRDefault="009D5FE1" w:rsidP="00D9598D">
      <w:pPr>
        <w:numPr>
          <w:ilvl w:val="3"/>
          <w:numId w:val="16"/>
        </w:numPr>
        <w:jc w:val="left"/>
        <w:rPr>
          <w:lang w:val="fi-FI"/>
        </w:rPr>
      </w:pPr>
      <w:r w:rsidRPr="005D5D40">
        <w:rPr>
          <w:lang w:val="fi-FI"/>
        </w:rPr>
        <w:lastRenderedPageBreak/>
        <w:t>Käyttäjällä meni tähän 8 klikkausta.</w:t>
      </w:r>
    </w:p>
    <w:p w:rsidR="009D5FE1" w:rsidRPr="005D5D40" w:rsidRDefault="001A07E8" w:rsidP="00D9598D">
      <w:pPr>
        <w:numPr>
          <w:ilvl w:val="1"/>
          <w:numId w:val="16"/>
        </w:numPr>
        <w:jc w:val="left"/>
        <w:rPr>
          <w:lang w:val="fi-FI"/>
        </w:rPr>
      </w:pPr>
      <w:r w:rsidRPr="005D5D40">
        <w:rPr>
          <w:lang w:val="fi-FI"/>
        </w:rPr>
        <w:t>Tallentaa tuotettu käyttäjänimi-salasana pari, jossa on vain pieniä kirjaimia ja kahdeksan merkkiä.</w:t>
      </w:r>
    </w:p>
    <w:p w:rsidR="001A07E8" w:rsidRPr="005D5D40" w:rsidRDefault="001A07E8" w:rsidP="00D9598D">
      <w:pPr>
        <w:numPr>
          <w:ilvl w:val="3"/>
          <w:numId w:val="16"/>
        </w:numPr>
        <w:jc w:val="left"/>
        <w:rPr>
          <w:lang w:val="fi-FI"/>
        </w:rPr>
      </w:pPr>
      <w:r w:rsidRPr="005D5D40">
        <w:rPr>
          <w:lang w:val="fi-FI"/>
        </w:rPr>
        <w:t>Käyttäjällä meni tähän neljä klikkausta, mutta tähän ei otettu huomioon käyttäjänimen</w:t>
      </w:r>
      <w:r w:rsidR="00136F29" w:rsidRPr="005D5D40">
        <w:rPr>
          <w:lang w:val="fi-FI"/>
        </w:rPr>
        <w:t xml:space="preserve"> pituutta, eikä muutettu oletus</w:t>
      </w:r>
      <w:r w:rsidRPr="005D5D40">
        <w:rPr>
          <w:lang w:val="fi-FI"/>
        </w:rPr>
        <w:t xml:space="preserve">tallennus </w:t>
      </w:r>
      <w:r w:rsidR="00136F29" w:rsidRPr="005D5D40">
        <w:rPr>
          <w:lang w:val="fi-FI"/>
        </w:rPr>
        <w:t>polkua</w:t>
      </w:r>
      <w:r w:rsidRPr="005D5D40">
        <w:rPr>
          <w:lang w:val="fi-FI"/>
        </w:rPr>
        <w:t xml:space="preserve">. Käyttäjän ei tarvinnut vaihtaa </w:t>
      </w:r>
      <w:r w:rsidR="00136F29" w:rsidRPr="005D5D40">
        <w:rPr>
          <w:lang w:val="fi-FI"/>
        </w:rPr>
        <w:t>välilehteä</w:t>
      </w:r>
      <w:r w:rsidRPr="005D5D40">
        <w:rPr>
          <w:lang w:val="fi-FI"/>
        </w:rPr>
        <w:t>.</w:t>
      </w:r>
    </w:p>
    <w:p w:rsidR="006A650E" w:rsidRPr="00303AC7" w:rsidRDefault="006A650E" w:rsidP="00D9598D">
      <w:pPr>
        <w:pStyle w:val="Otsikko2"/>
        <w:jc w:val="left"/>
        <w:rPr>
          <w:lang w:val="fi-FI"/>
        </w:rPr>
      </w:pPr>
      <w:bookmarkStart w:id="21" w:name="_Toc469438174"/>
      <w:r w:rsidRPr="00303AC7">
        <w:rPr>
          <w:lang w:val="fi-FI"/>
        </w:rPr>
        <w:t>Käyttäjätestaus</w:t>
      </w:r>
      <w:bookmarkEnd w:id="21"/>
    </w:p>
    <w:p w:rsidR="00303AC7" w:rsidRDefault="00303AC7" w:rsidP="00D9598D">
      <w:pPr>
        <w:ind w:left="964"/>
        <w:jc w:val="left"/>
        <w:rPr>
          <w:lang w:val="fi-FI"/>
        </w:rPr>
      </w:pPr>
      <w:r>
        <w:rPr>
          <w:lang w:val="fi-FI"/>
        </w:rPr>
        <w:t>Suoritimme kahta erilaista käyttäjätestausta. Ensimmäinen testaus oli epämuodollinen testaus, jonka suoritti eräs vertaisryhmän edustaja</w:t>
      </w:r>
      <w:r w:rsidR="009D7BBF">
        <w:rPr>
          <w:lang w:val="fi-FI"/>
        </w:rPr>
        <w:t>, ei kuitenkaan kehittäjä</w:t>
      </w:r>
      <w:r>
        <w:rPr>
          <w:lang w:val="fi-FI"/>
        </w:rPr>
        <w:t>. Testaus suoritettiin projektin alkuvaiheessa, kuitenkin siten, että lähes kaikki toiminnallisuus oli jo valmista</w:t>
      </w:r>
      <w:r w:rsidR="004F1CD3">
        <w:rPr>
          <w:lang w:val="fi-FI"/>
        </w:rPr>
        <w:t>. Ensimmäinen testaus</w:t>
      </w:r>
      <w:r>
        <w:rPr>
          <w:lang w:val="fi-FI"/>
        </w:rPr>
        <w:t xml:space="preserve"> keskittyi lähinnä toiminnallisuuteen ja siitä ei ole </w:t>
      </w:r>
      <w:r w:rsidR="009D7BBF">
        <w:rPr>
          <w:lang w:val="fi-FI"/>
        </w:rPr>
        <w:t xml:space="preserve">yhtä kattavaa </w:t>
      </w:r>
      <w:r>
        <w:rPr>
          <w:lang w:val="fi-FI"/>
        </w:rPr>
        <w:t>dokumentaatiota</w:t>
      </w:r>
      <w:r w:rsidR="009D7BBF">
        <w:rPr>
          <w:lang w:val="fi-FI"/>
        </w:rPr>
        <w:t xml:space="preserve"> kuin toisesta testauksesta</w:t>
      </w:r>
      <w:r>
        <w:rPr>
          <w:lang w:val="fi-FI"/>
        </w:rPr>
        <w:t>. Test</w:t>
      </w:r>
      <w:r w:rsidR="004F1CD3">
        <w:rPr>
          <w:lang w:val="fi-FI"/>
        </w:rPr>
        <w:t xml:space="preserve">auksessa löydettyjä ongelmia olivat esim. ”Nordic </w:t>
      </w:r>
      <w:proofErr w:type="spellStart"/>
      <w:r w:rsidR="004F1CD3">
        <w:rPr>
          <w:lang w:val="fi-FI"/>
        </w:rPr>
        <w:t>alphabets</w:t>
      </w:r>
      <w:proofErr w:type="spellEnd"/>
      <w:r w:rsidR="004F1CD3">
        <w:rPr>
          <w:lang w:val="fi-FI"/>
        </w:rPr>
        <w:t xml:space="preserve">” luokan muokkaaminen yksikäsitteiseksi, siten, että se sisältää isot ja pienet kirjaimet eikä kyseistä ominaisuutta voi muokata. </w:t>
      </w:r>
      <w:r w:rsidR="009D7BBF">
        <w:rPr>
          <w:lang w:val="fi-FI"/>
        </w:rPr>
        <w:t>Muutos oli helpompi toteuttaa ja vähensi käyttäjien virheilmoituksia huomattavasti.</w:t>
      </w:r>
    </w:p>
    <w:p w:rsidR="004F1CD3" w:rsidRDefault="009D7BBF" w:rsidP="005700D5">
      <w:pPr>
        <w:ind w:left="964"/>
        <w:jc w:val="left"/>
        <w:rPr>
          <w:lang w:val="fi-FI"/>
        </w:rPr>
      </w:pPr>
      <w:r>
        <w:rPr>
          <w:lang w:val="fi-FI"/>
        </w:rPr>
        <w:t>Toinen käyttäjä</w:t>
      </w:r>
      <w:r w:rsidR="004F1CD3">
        <w:rPr>
          <w:lang w:val="fi-FI"/>
        </w:rPr>
        <w:t>testaus suoritettiin projektin loppuvaiheessa ja oli paljon formaalimpi kuin ensimmäinen testaus. Testauksen tulokset ovat liitteenä 1 ja 2. Testaajille annettiin testauslomake ja Randomizenator ohjelma</w:t>
      </w:r>
      <w:r w:rsidR="002B6588">
        <w:rPr>
          <w:lang w:val="fi-FI"/>
        </w:rPr>
        <w:t xml:space="preserve"> käytettäväksi. Liite 1 on esimerkkikäyttäjän 3 </w:t>
      </w:r>
      <w:r w:rsidR="005700D5">
        <w:rPr>
          <w:lang w:val="fi-FI"/>
        </w:rPr>
        <w:t xml:space="preserve">(Matti Tepponen) </w:t>
      </w:r>
      <w:r w:rsidR="002B6588">
        <w:rPr>
          <w:lang w:val="fi-FI"/>
        </w:rPr>
        <w:t xml:space="preserve">tyypin </w:t>
      </w:r>
      <w:r w:rsidR="005700D5">
        <w:rPr>
          <w:lang w:val="fi-FI"/>
        </w:rPr>
        <w:t xml:space="preserve">testaaja </w:t>
      </w:r>
      <w:r w:rsidR="004F1CD3">
        <w:rPr>
          <w:lang w:val="fi-FI"/>
        </w:rPr>
        <w:t>ja liite 2 taas ed</w:t>
      </w:r>
      <w:r w:rsidR="002B6588">
        <w:rPr>
          <w:lang w:val="fi-FI"/>
        </w:rPr>
        <w:t>ustaa käyttäjätyypin 4</w:t>
      </w:r>
      <w:r w:rsidR="005700D5">
        <w:rPr>
          <w:lang w:val="fi-FI"/>
        </w:rPr>
        <w:t xml:space="preserve"> (Seppo Turvallinen)</w:t>
      </w:r>
      <w:r w:rsidR="002B6588">
        <w:rPr>
          <w:lang w:val="fi-FI"/>
        </w:rPr>
        <w:t xml:space="preserve"> testaajan arviota</w:t>
      </w:r>
      <w:r w:rsidR="004F1CD3">
        <w:rPr>
          <w:lang w:val="fi-FI"/>
        </w:rPr>
        <w:t xml:space="preserve">. </w:t>
      </w:r>
    </w:p>
    <w:p w:rsidR="0044507D" w:rsidRDefault="0044507D" w:rsidP="00D9598D">
      <w:pPr>
        <w:ind w:left="964"/>
        <w:jc w:val="left"/>
        <w:rPr>
          <w:lang w:val="fi-FI"/>
        </w:rPr>
      </w:pPr>
      <w:r>
        <w:rPr>
          <w:lang w:val="fi-FI"/>
        </w:rPr>
        <w:t>Testauksista selvinneet ongelmakohdat olivat muun muassa: käyttäjänimi laatikon muokkaaminen informatiivisemmaksi ja tiedoston tallennukseen lisättiin .txt pääte oletuksena. Myös ”Help”-välilehteä muokattiin käyttäjäystävällisemmäksi.</w:t>
      </w:r>
    </w:p>
    <w:p w:rsidR="004F1CD3" w:rsidRDefault="004F1CD3" w:rsidP="00D9598D">
      <w:pPr>
        <w:jc w:val="left"/>
        <w:rPr>
          <w:lang w:val="fi-FI"/>
        </w:rPr>
      </w:pPr>
      <w:r>
        <w:rPr>
          <w:lang w:val="fi-FI"/>
        </w:rPr>
        <w:br w:type="page"/>
      </w:r>
    </w:p>
    <w:p w:rsidR="004F1CD3" w:rsidRPr="00303AC7" w:rsidRDefault="004F1CD3" w:rsidP="00D9598D">
      <w:pPr>
        <w:ind w:left="964"/>
        <w:jc w:val="left"/>
        <w:rPr>
          <w:lang w:val="fi-FI"/>
        </w:rPr>
      </w:pPr>
      <w:bookmarkStart w:id="22" w:name="_GoBack"/>
      <w:bookmarkEnd w:id="22"/>
    </w:p>
    <w:p w:rsidR="006A650E" w:rsidRPr="005D5D40" w:rsidRDefault="006A650E" w:rsidP="00D9598D">
      <w:pPr>
        <w:pStyle w:val="Otsikko2"/>
        <w:jc w:val="left"/>
        <w:rPr>
          <w:lang w:val="fi-FI"/>
        </w:rPr>
      </w:pPr>
      <w:bookmarkStart w:id="23" w:name="_Toc469438175"/>
      <w:r w:rsidRPr="005D5D40">
        <w:rPr>
          <w:lang w:val="fi-FI"/>
        </w:rPr>
        <w:t>Vertaisarvioinnit</w:t>
      </w:r>
      <w:bookmarkEnd w:id="23"/>
    </w:p>
    <w:p w:rsidR="00D6270A" w:rsidRPr="005D5D40" w:rsidRDefault="001A07E8" w:rsidP="00D9598D">
      <w:pPr>
        <w:pStyle w:val="NormaaliWWW"/>
        <w:ind w:left="720"/>
        <w:rPr>
          <w:i/>
        </w:rPr>
      </w:pPr>
      <w:r w:rsidRPr="005D5D40">
        <w:rPr>
          <w:i/>
        </w:rPr>
        <w:t>”</w:t>
      </w:r>
      <w:r w:rsidR="00D6270A" w:rsidRPr="005D5D40">
        <w:rPr>
          <w:i/>
        </w:rPr>
        <w:t>Mielenkiintoinen ohjelma!</w:t>
      </w:r>
    </w:p>
    <w:p w:rsidR="00D6270A" w:rsidRPr="005D5D40" w:rsidRDefault="00D6270A" w:rsidP="00D9598D">
      <w:pPr>
        <w:pStyle w:val="NormaaliWWW"/>
        <w:ind w:left="720"/>
        <w:rPr>
          <w:i/>
        </w:rPr>
      </w:pPr>
      <w:r w:rsidRPr="005D5D40">
        <w:rPr>
          <w:i/>
        </w:rPr>
        <w:t>Mielestäni käyttäjä saa hyvin tietoa siitä, millä välilehdellä kulloinkin ollaan. </w:t>
      </w:r>
    </w:p>
    <w:p w:rsidR="00D6270A" w:rsidRPr="005D5D40" w:rsidRDefault="00D6270A" w:rsidP="00D9598D">
      <w:pPr>
        <w:pStyle w:val="NormaaliWWW"/>
        <w:ind w:left="720"/>
        <w:rPr>
          <w:i/>
        </w:rPr>
      </w:pPr>
      <w:r w:rsidRPr="005D5D40">
        <w:rPr>
          <w:i/>
        </w:rPr>
        <w:t>Itselle jäi hieman epäselväksi, että onko aloitusruudussa (sivulla 10) mahdollista siis generoida sekä käyttäjänimi että salasana, vaiko pelkästään generoida salasana, sitten kirjoittaa siihen itse käyttäjänimi ja tämän jälkeen tallentaa kombinaatio?</w:t>
      </w:r>
    </w:p>
    <w:p w:rsidR="00D6270A" w:rsidRPr="005D5D40" w:rsidRDefault="00D6270A" w:rsidP="00D9598D">
      <w:pPr>
        <w:pStyle w:val="NormaaliWWW"/>
        <w:ind w:left="720"/>
        <w:rPr>
          <w:i/>
        </w:rPr>
      </w:pPr>
      <w:r w:rsidRPr="005D5D40">
        <w:rPr>
          <w:i/>
        </w:rPr>
        <w:t>Options-ruudussa (sivulla 11) on tällä hetkellä "number of digits" 1-20. Mikäli ymmärsin oikein, niin tuolla asetuksella saa salasanan jonka pituus on 1-20 merkkiä? Eli pitäisikö tuossa olla tarkempi valinta, kuinka monta merkkiä haluaa? Ja jos oletuksena on vain pienet kirjaimet ja kahdeksan merkkiä, niin voisiko ko. näkymässä olla myös vaihtoehto "small letters" ja siinä automaattisesti rasti paikallaan ja "number of digits"issä valittuna 8? Kun entä jos joku haluaa salasanan, jossa ei ole yhtään pientä kirjainta ja tasan 9 merkkiä :)</w:t>
      </w:r>
    </w:p>
    <w:p w:rsidR="00D6270A" w:rsidRPr="005D5D40" w:rsidRDefault="00D6270A" w:rsidP="00D9598D">
      <w:pPr>
        <w:pStyle w:val="NormaaliWWW"/>
        <w:ind w:left="720"/>
        <w:rPr>
          <w:i/>
        </w:rPr>
      </w:pPr>
      <w:r w:rsidRPr="005D5D40">
        <w:rPr>
          <w:i/>
        </w:rPr>
        <w:t>Help-ruutu on mielestäni looginen ja siitä saa hyvin selvän, mitä esimerkiksi erikoismerkeillä tarkoitetaan.</w:t>
      </w:r>
    </w:p>
    <w:p w:rsidR="00D6270A" w:rsidRPr="005D5D40" w:rsidRDefault="00D6270A" w:rsidP="00D9598D">
      <w:pPr>
        <w:pStyle w:val="NormaaliWWW"/>
        <w:ind w:left="720"/>
        <w:rPr>
          <w:i/>
        </w:rPr>
      </w:pPr>
      <w:r w:rsidRPr="005D5D40">
        <w:rPr>
          <w:i/>
        </w:rPr>
        <w:t>Suhteellisen hyvin ainakin itseäni ohjelma neuvoo liikkumaan eteenpäin, että ei tarvitse vain oman muistin varassa sitä käyttää. Mitä nyt tosiaan heti alussa mietin tuota käyttäjänimen antamista/pakollisuutta/generointia. Design vaikuttaa hyvältä, ei ole liikaa tilpehööriä tai muuta ylimääräistä höskää häiritsemässä käyttöä.  </w:t>
      </w:r>
    </w:p>
    <w:p w:rsidR="00D6270A" w:rsidRPr="005D5D40" w:rsidRDefault="00D6270A" w:rsidP="00D9598D">
      <w:pPr>
        <w:pStyle w:val="NormaaliWWW"/>
        <w:ind w:left="720"/>
        <w:rPr>
          <w:i/>
        </w:rPr>
      </w:pPr>
      <w:r w:rsidRPr="005D5D40">
        <w:rPr>
          <w:i/>
        </w:rPr>
        <w:t xml:space="preserve">Hyvältä vaikuttaa! </w:t>
      </w:r>
      <w:r w:rsidR="001A07E8" w:rsidRPr="005D5D40">
        <w:rPr>
          <w:i/>
        </w:rPr>
        <w:t>”</w:t>
      </w:r>
      <w:r w:rsidRPr="005D5D40">
        <w:rPr>
          <w:i/>
        </w:rPr>
        <w:t xml:space="preserve"> </w:t>
      </w:r>
    </w:p>
    <w:p w:rsidR="00D6270A" w:rsidRPr="005D5D40" w:rsidRDefault="003A3FC1" w:rsidP="00D9598D">
      <w:pPr>
        <w:pStyle w:val="NormaaliWWW"/>
        <w:ind w:left="1684" w:firstLine="244"/>
        <w:rPr>
          <w:i/>
        </w:rPr>
      </w:pPr>
      <w:r w:rsidRPr="005D5D40">
        <w:rPr>
          <w:i/>
        </w:rPr>
        <w:t xml:space="preserve">– </w:t>
      </w:r>
      <w:r w:rsidR="00D6270A" w:rsidRPr="005D5D40">
        <w:rPr>
          <w:i/>
        </w:rPr>
        <w:t>Miia Laitinen - Saturday, 1 October 2016, 3:33 PM</w:t>
      </w:r>
    </w:p>
    <w:p w:rsidR="00D6270A" w:rsidRPr="005D5D40" w:rsidRDefault="00D6270A" w:rsidP="00D9598D">
      <w:pPr>
        <w:pStyle w:val="NormaaliWWW"/>
        <w:ind w:left="720"/>
        <w:rPr>
          <w:i/>
        </w:rPr>
      </w:pPr>
    </w:p>
    <w:p w:rsidR="00D6270A" w:rsidRPr="005D5D40" w:rsidRDefault="001A07E8" w:rsidP="00D9598D">
      <w:pPr>
        <w:pStyle w:val="NormaaliWWW"/>
        <w:ind w:left="720"/>
        <w:rPr>
          <w:i/>
        </w:rPr>
      </w:pPr>
      <w:r w:rsidRPr="005D5D40">
        <w:rPr>
          <w:i/>
        </w:rPr>
        <w:t>”</w:t>
      </w:r>
      <w:r w:rsidR="00D6270A" w:rsidRPr="005D5D40">
        <w:rPr>
          <w:i/>
        </w:rPr>
        <w:t>Moi!</w:t>
      </w:r>
      <w:r w:rsidR="00D6270A" w:rsidRPr="005D5D40">
        <w:rPr>
          <w:i/>
        </w:rPr>
        <w:br/>
      </w:r>
      <w:r w:rsidR="00D6270A" w:rsidRPr="005D5D40">
        <w:rPr>
          <w:i/>
        </w:rPr>
        <w:br/>
        <w:t>(offtopic: mahtavat esimerkkikäyttäjät! :D)</w:t>
      </w:r>
      <w:r w:rsidR="00D6270A" w:rsidRPr="005D5D40">
        <w:rPr>
          <w:i/>
        </w:rPr>
        <w:br/>
        <w:t>Hyvä sovellusidea nykypäivään, kun painotetaan keksimään vahvoja salasanoja. Generaattorin avulla saa helposti itselleen monimutkaisen salasanan jota on hankala murtaa. Käyttöliittymä on selkeä ja sisältää oleelliset päävalikot (generaattori, asetukset ja ohje).</w:t>
      </w:r>
      <w:r w:rsidR="00D6270A" w:rsidRPr="005D5D40">
        <w:rPr>
          <w:i/>
        </w:rPr>
        <w:br/>
      </w:r>
      <w:r w:rsidR="00D6270A" w:rsidRPr="005D5D40">
        <w:rPr>
          <w:i/>
        </w:rPr>
        <w:br/>
        <w:t>Käyttäjänimi- ja salasanaloota päänäkymässä olisi hyvä erottaa näyttämään siten että ainoastaan käyttäjänimi-kenttään voi syöttää tekstiä. Protossa näyttää siltä että kumpaankin lootaan voisi syöttää tekstiä, kun ymmärtääkseni se on mahdollista vain usernamen kohdalla?</w:t>
      </w:r>
      <w:r w:rsidR="00D6270A" w:rsidRPr="005D5D40">
        <w:rPr>
          <w:i/>
        </w:rPr>
        <w:br/>
      </w:r>
      <w:r w:rsidR="00D6270A" w:rsidRPr="005D5D40">
        <w:rPr>
          <w:i/>
        </w:rPr>
        <w:br/>
        <w:t>Koska sovelluksessa on paljon tilaa, help-osion voisi jakaa muille näkymille? Voisiko help-osiosta siirtää esimerkiksi parametrien selitykset options-osioon, kun tilaakin on sovelluksessa melko paljon? Ei tarvitsisi hyppiä monen eri näkymän välillä.  How to use -osio voisi näkyä suoraan päänäkymässä. Tallennus epäonnistui -ikkunassa olisi myös hyvä näyttää miksi tallennus epäonnistui.</w:t>
      </w:r>
      <w:r w:rsidR="00D6270A" w:rsidRPr="005D5D40">
        <w:rPr>
          <w:i/>
        </w:rPr>
        <w:br/>
      </w:r>
      <w:r w:rsidR="00D6270A" w:rsidRPr="005D5D40">
        <w:rPr>
          <w:i/>
        </w:rPr>
        <w:br/>
      </w:r>
      <w:r w:rsidR="00D6270A" w:rsidRPr="005D5D40">
        <w:rPr>
          <w:i/>
        </w:rPr>
        <w:lastRenderedPageBreak/>
        <w:t>Hyvä ja selkeä prototyyppi, pienillä lisäinformaatioilla tästä tulee hyvä salasanageneraattori.</w:t>
      </w:r>
      <w:r w:rsidRPr="005D5D40">
        <w:rPr>
          <w:i/>
        </w:rPr>
        <w:t>”</w:t>
      </w:r>
    </w:p>
    <w:p w:rsidR="00D6270A" w:rsidRPr="005D5D40" w:rsidRDefault="00D6270A" w:rsidP="00D9598D">
      <w:pPr>
        <w:pStyle w:val="NormaaliWWW"/>
        <w:ind w:left="720"/>
        <w:rPr>
          <w:i/>
        </w:rPr>
      </w:pPr>
      <w:r w:rsidRPr="005D5D40">
        <w:rPr>
          <w:i/>
        </w:rPr>
        <w:tab/>
      </w:r>
      <w:r w:rsidRPr="005D5D40">
        <w:rPr>
          <w:i/>
        </w:rPr>
        <w:tab/>
      </w:r>
      <w:r w:rsidR="003A3FC1" w:rsidRPr="005D5D40">
        <w:rPr>
          <w:i/>
        </w:rPr>
        <w:t>–</w:t>
      </w:r>
      <w:r w:rsidRPr="005D5D40">
        <w:rPr>
          <w:i/>
        </w:rPr>
        <w:t>Mikko Rouru - Saturday, 1 October 2016, 6:26 PM</w:t>
      </w:r>
    </w:p>
    <w:p w:rsidR="006A650E" w:rsidRPr="005D5D40" w:rsidRDefault="006A650E" w:rsidP="00D9598D">
      <w:pPr>
        <w:pStyle w:val="Otsikko2"/>
        <w:jc w:val="left"/>
        <w:rPr>
          <w:lang w:val="fi-FI"/>
        </w:rPr>
      </w:pPr>
      <w:bookmarkStart w:id="24" w:name="_Toc469438176"/>
      <w:r w:rsidRPr="005D5D40">
        <w:rPr>
          <w:lang w:val="fi-FI"/>
        </w:rPr>
        <w:t>Evaluointien löydökset ja vaikutukset</w:t>
      </w:r>
      <w:bookmarkEnd w:id="24"/>
    </w:p>
    <w:p w:rsidR="000D7F0A" w:rsidRPr="005D5D40" w:rsidRDefault="000D7F0A" w:rsidP="00D9598D">
      <w:pPr>
        <w:ind w:left="720"/>
        <w:jc w:val="left"/>
        <w:rPr>
          <w:lang w:val="fi-FI"/>
        </w:rPr>
      </w:pPr>
      <w:r w:rsidRPr="005D5D40">
        <w:rPr>
          <w:lang w:val="fi-FI"/>
        </w:rPr>
        <w:t>Käyttöliittymän arvioinnissa löydettiin ongelmakohtia, mutta mikään löydös ei ollut kriittinen ohjelman toiminnan kannalta. T</w:t>
      </w:r>
      <w:r w:rsidR="009D27CB" w:rsidRPr="005D5D40">
        <w:rPr>
          <w:lang w:val="fi-FI"/>
        </w:rPr>
        <w:t xml:space="preserve">ärkein löydös oli asetus </w:t>
      </w:r>
      <w:r w:rsidRPr="005D5D40">
        <w:rPr>
          <w:lang w:val="fi-FI"/>
        </w:rPr>
        <w:t>sivulta puuttuva pienet kirjaimet valintaruutu, koska käyttäjä ei voinut poistaa niitä käytöstä. Tämä rajoitti ohjelman käyttöä</w:t>
      </w:r>
      <w:r w:rsidR="00303AC7">
        <w:rPr>
          <w:lang w:val="fi-FI"/>
        </w:rPr>
        <w:t>,</w:t>
      </w:r>
      <w:r w:rsidRPr="005D5D40">
        <w:rPr>
          <w:lang w:val="fi-FI"/>
        </w:rPr>
        <w:t xml:space="preserve"> vain sellaisiin salasanoihin joissa oli aina mukana pieniä kirjaimia.</w:t>
      </w:r>
      <w:r w:rsidR="009D27CB" w:rsidRPr="005D5D40">
        <w:rPr>
          <w:lang w:val="fi-FI"/>
        </w:rPr>
        <w:t xml:space="preserve"> Asetus sivulle ei lisätty tässä vaiheessa ”OK”-painiketta, koska asetetut parametrit astuvat voimaan aina kun käyttäjä painaa ”Generate”-painiketta. </w:t>
      </w:r>
      <w:r w:rsidRPr="005D5D40">
        <w:rPr>
          <w:lang w:val="fi-FI"/>
        </w:rPr>
        <w:t>Myös virheilmoitusten ulkoasu korjattiin käyttäjäystävälliseksi, kun niihin lisättiin virheen syy. Käyttäjä ei aiemmin voinut tietää virheeseen johtanutta toimintaa. Ohjelmaan lisättiin oletusarvot, jotka selkeyttävät ja sujuvoittavat salasanojen generointia.</w:t>
      </w:r>
    </w:p>
    <w:p w:rsidR="006A650E" w:rsidRPr="005D5D40" w:rsidRDefault="006A650E" w:rsidP="00D9598D">
      <w:pPr>
        <w:pStyle w:val="Otsikko1"/>
        <w:rPr>
          <w:lang w:val="fi-FI"/>
        </w:rPr>
      </w:pPr>
      <w:bookmarkStart w:id="25" w:name="_Toc469438177"/>
      <w:r w:rsidRPr="005D5D40">
        <w:rPr>
          <w:lang w:val="fi-FI"/>
        </w:rPr>
        <w:lastRenderedPageBreak/>
        <w:t>Viimeistelty suunnitelma käyttöliittymästä</w:t>
      </w:r>
      <w:bookmarkEnd w:id="25"/>
    </w:p>
    <w:p w:rsidR="006A650E" w:rsidRPr="005D5D40" w:rsidRDefault="005D5D40" w:rsidP="00D9598D">
      <w:pPr>
        <w:jc w:val="left"/>
        <w:rPr>
          <w:noProof/>
          <w:lang w:val="fi-FI" w:eastAsia="fi-FI"/>
        </w:rPr>
      </w:pPr>
      <w:r w:rsidRPr="005D5D40">
        <w:rPr>
          <w:noProof/>
          <w:lang w:val="fi-FI" w:eastAsia="fi-FI"/>
        </w:rPr>
        <w:drawing>
          <wp:inline distT="0" distB="0" distL="0" distR="0">
            <wp:extent cx="5172075" cy="330517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2075" cy="3305175"/>
                    </a:xfrm>
                    <a:prstGeom prst="rect">
                      <a:avLst/>
                    </a:prstGeom>
                    <a:noFill/>
                    <a:ln>
                      <a:noFill/>
                    </a:ln>
                  </pic:spPr>
                </pic:pic>
              </a:graphicData>
            </a:graphic>
          </wp:inline>
        </w:drawing>
      </w:r>
    </w:p>
    <w:p w:rsidR="00107CE0" w:rsidRPr="005D5D40" w:rsidRDefault="00107CE0" w:rsidP="00D9598D">
      <w:pPr>
        <w:jc w:val="left"/>
        <w:rPr>
          <w:b/>
          <w:lang w:val="fi-FI"/>
        </w:rPr>
      </w:pPr>
      <w:r w:rsidRPr="005D5D40">
        <w:rPr>
          <w:b/>
          <w:lang w:val="fi-FI"/>
        </w:rPr>
        <w:t>Generate</w:t>
      </w:r>
    </w:p>
    <w:p w:rsidR="00107CE0" w:rsidRPr="005D5D40" w:rsidRDefault="005D5D40" w:rsidP="00D9598D">
      <w:pPr>
        <w:jc w:val="left"/>
        <w:rPr>
          <w:noProof/>
          <w:lang w:val="fi-FI" w:eastAsia="fi-FI"/>
        </w:rPr>
      </w:pPr>
      <w:r w:rsidRPr="005D5D40">
        <w:rPr>
          <w:noProof/>
          <w:lang w:val="fi-FI" w:eastAsia="fi-FI"/>
        </w:rPr>
        <w:drawing>
          <wp:inline distT="0" distB="0" distL="0" distR="0">
            <wp:extent cx="4714875" cy="37528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14875" cy="3752850"/>
                    </a:xfrm>
                    <a:prstGeom prst="rect">
                      <a:avLst/>
                    </a:prstGeom>
                    <a:noFill/>
                    <a:ln>
                      <a:noFill/>
                    </a:ln>
                  </pic:spPr>
                </pic:pic>
              </a:graphicData>
            </a:graphic>
          </wp:inline>
        </w:drawing>
      </w:r>
      <w:r w:rsidRPr="005D5D40">
        <w:rPr>
          <w:noProof/>
          <w:lang w:val="fi-FI" w:eastAsia="fi-FI"/>
        </w:rPr>
        <w:drawing>
          <wp:inline distT="0" distB="0" distL="0" distR="0">
            <wp:extent cx="1238250" cy="253365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38250" cy="2533650"/>
                    </a:xfrm>
                    <a:prstGeom prst="rect">
                      <a:avLst/>
                    </a:prstGeom>
                    <a:noFill/>
                    <a:ln>
                      <a:noFill/>
                    </a:ln>
                  </pic:spPr>
                </pic:pic>
              </a:graphicData>
            </a:graphic>
          </wp:inline>
        </w:drawing>
      </w:r>
    </w:p>
    <w:p w:rsidR="00107CE0" w:rsidRPr="005D5D40" w:rsidRDefault="00107CE0" w:rsidP="00D9598D">
      <w:pPr>
        <w:jc w:val="left"/>
        <w:rPr>
          <w:b/>
          <w:noProof/>
          <w:lang w:val="fi-FI" w:eastAsia="fi-FI"/>
        </w:rPr>
      </w:pPr>
      <w:r w:rsidRPr="005D5D40">
        <w:rPr>
          <w:b/>
          <w:noProof/>
          <w:lang w:val="fi-FI" w:eastAsia="fi-FI"/>
        </w:rPr>
        <w:t>Options</w:t>
      </w:r>
    </w:p>
    <w:p w:rsidR="00107CE0" w:rsidRPr="005D5D40" w:rsidRDefault="005D5D40" w:rsidP="00D9598D">
      <w:pPr>
        <w:jc w:val="left"/>
        <w:rPr>
          <w:noProof/>
          <w:lang w:val="fi-FI" w:eastAsia="fi-FI"/>
        </w:rPr>
      </w:pPr>
      <w:r w:rsidRPr="005D5D40">
        <w:rPr>
          <w:noProof/>
          <w:lang w:val="fi-FI" w:eastAsia="fi-FI"/>
        </w:rPr>
        <w:lastRenderedPageBreak/>
        <w:drawing>
          <wp:inline distT="0" distB="0" distL="0" distR="0">
            <wp:extent cx="5086350" cy="394335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6350" cy="3943350"/>
                    </a:xfrm>
                    <a:prstGeom prst="rect">
                      <a:avLst/>
                    </a:prstGeom>
                    <a:noFill/>
                    <a:ln>
                      <a:noFill/>
                    </a:ln>
                  </pic:spPr>
                </pic:pic>
              </a:graphicData>
            </a:graphic>
          </wp:inline>
        </w:drawing>
      </w:r>
    </w:p>
    <w:p w:rsidR="00107CE0" w:rsidRPr="005D5D40" w:rsidRDefault="00107CE0" w:rsidP="00D9598D">
      <w:pPr>
        <w:jc w:val="left"/>
        <w:rPr>
          <w:b/>
          <w:noProof/>
          <w:lang w:val="fi-FI" w:eastAsia="fi-FI"/>
        </w:rPr>
      </w:pPr>
      <w:r w:rsidRPr="005D5D40">
        <w:rPr>
          <w:b/>
          <w:noProof/>
          <w:lang w:val="fi-FI" w:eastAsia="fi-FI"/>
        </w:rPr>
        <w:t>Help</w:t>
      </w:r>
    </w:p>
    <w:p w:rsidR="00107CE0" w:rsidRPr="005D5D40" w:rsidRDefault="005D5D40" w:rsidP="00D9598D">
      <w:pPr>
        <w:jc w:val="left"/>
        <w:rPr>
          <w:noProof/>
          <w:lang w:val="fi-FI" w:eastAsia="fi-FI"/>
        </w:rPr>
      </w:pPr>
      <w:r w:rsidRPr="005D5D40">
        <w:rPr>
          <w:noProof/>
          <w:lang w:val="fi-FI" w:eastAsia="fi-FI"/>
        </w:rPr>
        <w:drawing>
          <wp:inline distT="0" distB="0" distL="0" distR="0">
            <wp:extent cx="5114925" cy="369570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4925" cy="3695700"/>
                    </a:xfrm>
                    <a:prstGeom prst="rect">
                      <a:avLst/>
                    </a:prstGeom>
                    <a:noFill/>
                    <a:ln>
                      <a:noFill/>
                    </a:ln>
                  </pic:spPr>
                </pic:pic>
              </a:graphicData>
            </a:graphic>
          </wp:inline>
        </w:drawing>
      </w:r>
    </w:p>
    <w:p w:rsidR="00107CE0" w:rsidRPr="005D5D40" w:rsidRDefault="00107CE0" w:rsidP="00D9598D">
      <w:pPr>
        <w:jc w:val="left"/>
        <w:rPr>
          <w:b/>
          <w:noProof/>
          <w:lang w:val="fi-FI" w:eastAsia="fi-FI"/>
        </w:rPr>
      </w:pPr>
      <w:r w:rsidRPr="005D5D40">
        <w:rPr>
          <w:b/>
          <w:noProof/>
          <w:lang w:val="fi-FI" w:eastAsia="fi-FI"/>
        </w:rPr>
        <w:t>Notifications</w:t>
      </w:r>
    </w:p>
    <w:p w:rsidR="00107CE0" w:rsidRPr="005D5D40" w:rsidRDefault="005D5D40" w:rsidP="00D9598D">
      <w:pPr>
        <w:jc w:val="left"/>
        <w:rPr>
          <w:lang w:val="fi-FI"/>
        </w:rPr>
      </w:pPr>
      <w:r w:rsidRPr="005D5D40">
        <w:rPr>
          <w:noProof/>
          <w:lang w:val="fi-FI" w:eastAsia="fi-FI"/>
        </w:rPr>
        <w:lastRenderedPageBreak/>
        <w:drawing>
          <wp:inline distT="0" distB="0" distL="0" distR="0">
            <wp:extent cx="5495925" cy="3390900"/>
            <wp:effectExtent l="0" t="0" r="0" b="0"/>
            <wp:docPr id="20" name="Kuv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5925" cy="3390900"/>
                    </a:xfrm>
                    <a:prstGeom prst="rect">
                      <a:avLst/>
                    </a:prstGeom>
                    <a:noFill/>
                    <a:ln>
                      <a:noFill/>
                    </a:ln>
                  </pic:spPr>
                </pic:pic>
              </a:graphicData>
            </a:graphic>
          </wp:inline>
        </w:drawing>
      </w:r>
    </w:p>
    <w:p w:rsidR="00107CE0" w:rsidRPr="005D5D40" w:rsidRDefault="00107CE0" w:rsidP="00D9598D">
      <w:pPr>
        <w:jc w:val="left"/>
        <w:rPr>
          <w:lang w:val="fi-FI"/>
        </w:rPr>
      </w:pPr>
      <w:r w:rsidRPr="005D5D40">
        <w:rPr>
          <w:b/>
          <w:lang w:val="fi-FI"/>
        </w:rPr>
        <w:t>Save dialog</w:t>
      </w:r>
    </w:p>
    <w:p w:rsidR="00107CE0" w:rsidRPr="005D5D40" w:rsidRDefault="005D5D40" w:rsidP="00D9598D">
      <w:pPr>
        <w:jc w:val="left"/>
        <w:rPr>
          <w:noProof/>
          <w:lang w:val="fi-FI" w:eastAsia="fi-FI"/>
        </w:rPr>
      </w:pPr>
      <w:r w:rsidRPr="005D5D40">
        <w:rPr>
          <w:noProof/>
          <w:lang w:val="fi-FI" w:eastAsia="fi-FI"/>
        </w:rPr>
        <w:drawing>
          <wp:inline distT="0" distB="0" distL="0" distR="0">
            <wp:extent cx="4619625" cy="278130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9625" cy="2781300"/>
                    </a:xfrm>
                    <a:prstGeom prst="rect">
                      <a:avLst/>
                    </a:prstGeom>
                    <a:noFill/>
                    <a:ln>
                      <a:noFill/>
                    </a:ln>
                  </pic:spPr>
                </pic:pic>
              </a:graphicData>
            </a:graphic>
          </wp:inline>
        </w:drawing>
      </w:r>
    </w:p>
    <w:p w:rsidR="00107CE0" w:rsidRPr="005D5D40" w:rsidRDefault="00107CE0" w:rsidP="00D9598D">
      <w:pPr>
        <w:jc w:val="left"/>
        <w:rPr>
          <w:b/>
          <w:noProof/>
          <w:lang w:val="fi-FI" w:eastAsia="fi-FI"/>
        </w:rPr>
      </w:pPr>
      <w:r w:rsidRPr="005D5D40">
        <w:rPr>
          <w:b/>
          <w:noProof/>
          <w:lang w:val="fi-FI" w:eastAsia="fi-FI"/>
        </w:rPr>
        <w:t>Saved file</w:t>
      </w:r>
    </w:p>
    <w:p w:rsidR="00101C1F" w:rsidRPr="005D5D40" w:rsidRDefault="005D5D40" w:rsidP="00D9598D">
      <w:pPr>
        <w:jc w:val="left"/>
        <w:rPr>
          <w:b/>
          <w:noProof/>
          <w:lang w:val="fi-FI" w:eastAsia="fi-FI"/>
        </w:rPr>
      </w:pPr>
      <w:r w:rsidRPr="005D5D40">
        <w:rPr>
          <w:noProof/>
          <w:lang w:val="fi-FI" w:eastAsia="fi-FI"/>
        </w:rPr>
        <w:lastRenderedPageBreak/>
        <w:drawing>
          <wp:inline distT="0" distB="0" distL="0" distR="0">
            <wp:extent cx="5867400" cy="420052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67400" cy="4200525"/>
                    </a:xfrm>
                    <a:prstGeom prst="rect">
                      <a:avLst/>
                    </a:prstGeom>
                    <a:noFill/>
                    <a:ln>
                      <a:noFill/>
                    </a:ln>
                  </pic:spPr>
                </pic:pic>
              </a:graphicData>
            </a:graphic>
          </wp:inline>
        </w:drawing>
      </w:r>
    </w:p>
    <w:p w:rsidR="00101C1F" w:rsidRPr="005D5D40" w:rsidRDefault="00101C1F" w:rsidP="00D9598D">
      <w:pPr>
        <w:jc w:val="left"/>
        <w:rPr>
          <w:b/>
          <w:lang w:val="fi-FI"/>
        </w:rPr>
      </w:pPr>
      <w:r w:rsidRPr="005D5D40">
        <w:rPr>
          <w:b/>
          <w:noProof/>
          <w:lang w:val="fi-FI" w:eastAsia="fi-FI"/>
        </w:rPr>
        <w:t>Navigointi kartta</w:t>
      </w:r>
    </w:p>
    <w:p w:rsidR="006A650E" w:rsidRPr="005D5D40" w:rsidRDefault="006A650E" w:rsidP="00D9598D">
      <w:pPr>
        <w:pStyle w:val="Otsikko1"/>
        <w:rPr>
          <w:lang w:val="fi-FI"/>
        </w:rPr>
      </w:pPr>
      <w:bookmarkStart w:id="26" w:name="_Toc469438178"/>
      <w:r w:rsidRPr="005D5D40">
        <w:rPr>
          <w:lang w:val="fi-FI"/>
        </w:rPr>
        <w:lastRenderedPageBreak/>
        <w:t>Käyttöohje</w:t>
      </w:r>
      <w:bookmarkEnd w:id="26"/>
    </w:p>
    <w:p w:rsidR="003E6512" w:rsidRDefault="00825B47" w:rsidP="00D9598D">
      <w:pPr>
        <w:ind w:left="720"/>
        <w:jc w:val="left"/>
        <w:rPr>
          <w:lang w:val="fi-FI"/>
        </w:rPr>
      </w:pPr>
      <w:r>
        <w:rPr>
          <w:lang w:val="fi-FI"/>
        </w:rPr>
        <w:t>Randomizenator on helppo työkalu kaiken tasoisille käyttäjille.</w:t>
      </w:r>
    </w:p>
    <w:p w:rsidR="000E6502" w:rsidRDefault="000E6502" w:rsidP="00D9598D">
      <w:pPr>
        <w:ind w:left="720"/>
        <w:jc w:val="left"/>
        <w:rPr>
          <w:lang w:val="fi-FI"/>
        </w:rPr>
      </w:pPr>
      <w:r w:rsidRPr="000E6502">
        <w:rPr>
          <w:lang w:val="fi-FI"/>
        </w:rPr>
        <w:t>Ohjelma käynnistyy ”Generate”-välilehteen johon käyttäjä voi lisätä haluamansa käyttäjänimen tai muuten salasanaa kuvaavan</w:t>
      </w:r>
      <w:r>
        <w:rPr>
          <w:lang w:val="fi-FI"/>
        </w:rPr>
        <w:t xml:space="preserve"> </w:t>
      </w:r>
      <w:r w:rsidRPr="000E6502">
        <w:rPr>
          <w:lang w:val="fi-FI"/>
        </w:rPr>
        <w:t>aputunnuksen, käyttäjänimen voi myös jättää tyhjäksi.</w:t>
      </w:r>
      <w:r>
        <w:rPr>
          <w:lang w:val="fi-FI"/>
        </w:rPr>
        <w:t xml:space="preserve"> </w:t>
      </w:r>
      <w:r w:rsidRPr="000E6502">
        <w:rPr>
          <w:lang w:val="fi-FI"/>
        </w:rPr>
        <w:t>Jos haluat vain nopean oletus salasanan</w:t>
      </w:r>
      <w:r>
        <w:rPr>
          <w:lang w:val="fi-FI"/>
        </w:rPr>
        <w:t xml:space="preserve"> </w:t>
      </w:r>
      <w:r w:rsidRPr="000E6502">
        <w:rPr>
          <w:lang w:val="fi-FI"/>
        </w:rPr>
        <w:t>(8 merkkiä ja vain pieniä kirjaimia), paina ainoastaan</w:t>
      </w:r>
      <w:r>
        <w:rPr>
          <w:lang w:val="fi-FI"/>
        </w:rPr>
        <w:t xml:space="preserve"> </w:t>
      </w:r>
      <w:r w:rsidRPr="000E6502">
        <w:rPr>
          <w:lang w:val="fi-FI"/>
        </w:rPr>
        <w:t>”Generate”-nappia ohjelman käynnistyttyä ja olet valmis.</w:t>
      </w:r>
      <w:r>
        <w:rPr>
          <w:lang w:val="fi-FI"/>
        </w:rPr>
        <w:t xml:space="preserve"> </w:t>
      </w:r>
      <w:r w:rsidRPr="000E6502">
        <w:rPr>
          <w:lang w:val="fi-FI"/>
        </w:rPr>
        <w:t>Halutessasi voit tallentaa käyttäjänimi-salasana parin</w:t>
      </w:r>
      <w:r>
        <w:rPr>
          <w:lang w:val="fi-FI"/>
        </w:rPr>
        <w:t xml:space="preserve"> </w:t>
      </w:r>
      <w:r w:rsidRPr="000E6502">
        <w:rPr>
          <w:lang w:val="fi-FI"/>
        </w:rPr>
        <w:t>tekstitiedostoon(.txt) painamalla ”Save As”-painiketta.</w:t>
      </w:r>
      <w:r>
        <w:rPr>
          <w:lang w:val="fi-FI"/>
        </w:rPr>
        <w:t xml:space="preserve"> </w:t>
      </w:r>
      <w:r w:rsidRPr="000E6502">
        <w:rPr>
          <w:lang w:val="fi-FI"/>
        </w:rPr>
        <w:t>Ohjelma osaa liittää tiedoston perään itse tiedostomuodon,</w:t>
      </w:r>
      <w:r>
        <w:rPr>
          <w:lang w:val="fi-FI"/>
        </w:rPr>
        <w:t xml:space="preserve"> </w:t>
      </w:r>
      <w:r w:rsidRPr="000E6502">
        <w:rPr>
          <w:lang w:val="fi-FI"/>
        </w:rPr>
        <w:t>joten käyttäjä kirjoittaa vain valitun tiedoston nimen.</w:t>
      </w:r>
      <w:r>
        <w:rPr>
          <w:lang w:val="fi-FI"/>
        </w:rPr>
        <w:t xml:space="preserve"> </w:t>
      </w:r>
      <w:r w:rsidRPr="000E6502">
        <w:rPr>
          <w:lang w:val="fi-FI"/>
        </w:rPr>
        <w:t>Mikäli käyttäjä valitsee jo olemassa olevan tiedoston,</w:t>
      </w:r>
      <w:r>
        <w:rPr>
          <w:lang w:val="fi-FI"/>
        </w:rPr>
        <w:t xml:space="preserve"> </w:t>
      </w:r>
      <w:r w:rsidRPr="000E6502">
        <w:rPr>
          <w:lang w:val="fi-FI"/>
        </w:rPr>
        <w:t>tiedot tallennetaan tiedoston perään.</w:t>
      </w:r>
      <w:r>
        <w:rPr>
          <w:lang w:val="fi-FI"/>
        </w:rPr>
        <w:t xml:space="preserve"> </w:t>
      </w:r>
      <w:r w:rsidRPr="000E6502">
        <w:rPr>
          <w:lang w:val="fi-FI"/>
        </w:rPr>
        <w:t>Tiedostot tallennetaan muotoon:</w:t>
      </w:r>
    </w:p>
    <w:p w:rsidR="000E6502" w:rsidRDefault="000E6502" w:rsidP="00D9598D">
      <w:pPr>
        <w:ind w:left="720"/>
        <w:jc w:val="left"/>
        <w:rPr>
          <w:lang w:val="fi-FI"/>
        </w:rPr>
      </w:pPr>
      <w:r>
        <w:rPr>
          <w:lang w:val="fi-FI"/>
        </w:rPr>
        <w:tab/>
      </w:r>
      <w:r w:rsidRPr="000E6502">
        <w:rPr>
          <w:lang w:val="fi-FI"/>
        </w:rPr>
        <w:t>'</w:t>
      </w:r>
      <w:proofErr w:type="spellStart"/>
      <w:r w:rsidRPr="000E6502">
        <w:rPr>
          <w:lang w:val="fi-FI"/>
        </w:rPr>
        <w:t>yourusername</w:t>
      </w:r>
      <w:proofErr w:type="spellEnd"/>
      <w:r w:rsidRPr="000E6502">
        <w:rPr>
          <w:lang w:val="fi-FI"/>
        </w:rPr>
        <w:t xml:space="preserve"> : </w:t>
      </w:r>
      <w:proofErr w:type="spellStart"/>
      <w:r w:rsidRPr="000E6502">
        <w:rPr>
          <w:lang w:val="fi-FI"/>
        </w:rPr>
        <w:t>yourpassword</w:t>
      </w:r>
      <w:proofErr w:type="spellEnd"/>
      <w:r w:rsidRPr="000E6502">
        <w:rPr>
          <w:lang w:val="fi-FI"/>
        </w:rPr>
        <w:t>'</w:t>
      </w:r>
    </w:p>
    <w:p w:rsidR="00825B47" w:rsidRDefault="00825B47" w:rsidP="00D9598D">
      <w:pPr>
        <w:ind w:left="720"/>
        <w:jc w:val="left"/>
        <w:rPr>
          <w:lang w:val="fi-FI"/>
        </w:rPr>
      </w:pPr>
      <w:r>
        <w:rPr>
          <w:lang w:val="fi-FI"/>
        </w:rPr>
        <w:t>”Options”-välilehdeltä löydät salasanaan vaikuttavat pa</w:t>
      </w:r>
      <w:r w:rsidR="003E6512">
        <w:rPr>
          <w:lang w:val="fi-FI"/>
        </w:rPr>
        <w:t xml:space="preserve">rametrit, kuten merkkien määrän tai isot kirjaimet. </w:t>
      </w:r>
    </w:p>
    <w:p w:rsidR="00A91AAA" w:rsidRDefault="00A91AAA" w:rsidP="00D9598D">
      <w:pPr>
        <w:ind w:left="720"/>
        <w:jc w:val="left"/>
        <w:rPr>
          <w:lang w:val="fi-FI"/>
        </w:rPr>
      </w:pPr>
      <w:r>
        <w:rPr>
          <w:lang w:val="fi-FI"/>
        </w:rPr>
        <w:t>”Help”-välilehti sisältää samat tiedot kuin tämä, mutta lyhemmin.</w:t>
      </w:r>
    </w:p>
    <w:p w:rsidR="00A91AAA" w:rsidRDefault="00A91AAA" w:rsidP="00D9598D">
      <w:pPr>
        <w:ind w:left="720"/>
        <w:jc w:val="left"/>
        <w:rPr>
          <w:lang w:val="fi-FI"/>
        </w:rPr>
      </w:pPr>
      <w:r>
        <w:rPr>
          <w:lang w:val="fi-FI"/>
        </w:rPr>
        <w:t xml:space="preserve">Randomizenator koostuu kolmesta eri tiedostosta: </w:t>
      </w:r>
      <w:proofErr w:type="spellStart"/>
      <w:r>
        <w:rPr>
          <w:lang w:val="fi-FI"/>
        </w:rPr>
        <w:t>Tehtava</w:t>
      </w:r>
      <w:proofErr w:type="spellEnd"/>
      <w:r>
        <w:rPr>
          <w:lang w:val="fi-FI"/>
        </w:rPr>
        <w:t xml:space="preserve">, Ikkuna ja </w:t>
      </w:r>
      <w:proofErr w:type="spellStart"/>
      <w:r>
        <w:rPr>
          <w:lang w:val="fi-FI"/>
        </w:rPr>
        <w:t>Generator</w:t>
      </w:r>
      <w:proofErr w:type="spellEnd"/>
      <w:r>
        <w:rPr>
          <w:lang w:val="fi-FI"/>
        </w:rPr>
        <w:t xml:space="preserve">. Ohjelman suoritus käynnistyy, kun suoritetaan Tehtava.java tiedosto, mutta myös Ikkuna.java ja Generator.java täytyy olla mukana. Ohjelma on toteutettu </w:t>
      </w:r>
      <w:proofErr w:type="spellStart"/>
      <w:r>
        <w:rPr>
          <w:lang w:val="fi-FI"/>
        </w:rPr>
        <w:t>Eclipse:llä</w:t>
      </w:r>
      <w:proofErr w:type="spellEnd"/>
      <w:r>
        <w:rPr>
          <w:lang w:val="fi-FI"/>
        </w:rPr>
        <w:t xml:space="preserve"> joten on suositeltavaa suorittaa ohjelma siellä. </w:t>
      </w:r>
      <w:proofErr w:type="spellStart"/>
      <w:r>
        <w:rPr>
          <w:lang w:val="fi-FI"/>
        </w:rPr>
        <w:t>Eclipse:llä</w:t>
      </w:r>
      <w:proofErr w:type="spellEnd"/>
      <w:r>
        <w:rPr>
          <w:lang w:val="fi-FI"/>
        </w:rPr>
        <w:t xml:space="preserve"> voi kuitenkin luoda suoritettava</w:t>
      </w:r>
      <w:r w:rsidR="00BA062F">
        <w:rPr>
          <w:lang w:val="fi-FI"/>
        </w:rPr>
        <w:t>n</w:t>
      </w:r>
      <w:r>
        <w:rPr>
          <w:lang w:val="fi-FI"/>
        </w:rPr>
        <w:t xml:space="preserve"> Randomizenator.jar tiedosto.</w:t>
      </w:r>
    </w:p>
    <w:p w:rsidR="003E6512" w:rsidRPr="005D5D40" w:rsidRDefault="003E6512" w:rsidP="00D9598D">
      <w:pPr>
        <w:ind w:left="720"/>
        <w:jc w:val="left"/>
        <w:rPr>
          <w:lang w:val="fi-FI"/>
        </w:rPr>
      </w:pPr>
    </w:p>
    <w:p w:rsidR="006A650E" w:rsidRPr="005D5D40" w:rsidRDefault="006A650E" w:rsidP="00D9598D">
      <w:pPr>
        <w:pStyle w:val="Otsikko1"/>
        <w:rPr>
          <w:lang w:val="fi-FI"/>
        </w:rPr>
      </w:pPr>
      <w:bookmarkStart w:id="27" w:name="_Toc469438179"/>
      <w:r w:rsidRPr="005D5D40">
        <w:rPr>
          <w:lang w:val="fi-FI"/>
        </w:rPr>
        <w:lastRenderedPageBreak/>
        <w:t>Poikkeamat suunnitelmasta</w:t>
      </w:r>
      <w:bookmarkEnd w:id="27"/>
    </w:p>
    <w:p w:rsidR="00535DE4" w:rsidRPr="005D5D40" w:rsidRDefault="001F6275" w:rsidP="00D9598D">
      <w:pPr>
        <w:ind w:left="964"/>
        <w:jc w:val="left"/>
        <w:rPr>
          <w:lang w:val="fi-FI"/>
        </w:rPr>
      </w:pPr>
      <w:r>
        <w:rPr>
          <w:lang w:val="fi-FI"/>
        </w:rPr>
        <w:t>Pitäydyimme suunnitelmassa Lähes täydellisesti. Ainoa ero suunnitelman ja toteu</w:t>
      </w:r>
      <w:r w:rsidR="00F84ADB">
        <w:rPr>
          <w:lang w:val="fi-FI"/>
        </w:rPr>
        <w:t>tuksen välillä löytyy tallennus</w:t>
      </w:r>
      <w:r>
        <w:rPr>
          <w:lang w:val="fi-FI"/>
        </w:rPr>
        <w:t xml:space="preserve">dialogista. </w:t>
      </w:r>
      <w:r w:rsidR="00F84ADB">
        <w:rPr>
          <w:lang w:val="fi-FI"/>
        </w:rPr>
        <w:t>Käytämme Javan tallennus</w:t>
      </w:r>
      <w:r w:rsidR="00D9598D">
        <w:rPr>
          <w:lang w:val="fi-FI"/>
        </w:rPr>
        <w:t>dialogia,</w:t>
      </w:r>
      <w:r>
        <w:rPr>
          <w:lang w:val="fi-FI"/>
        </w:rPr>
        <w:t xml:space="preserve"> kun taas </w:t>
      </w:r>
      <w:r w:rsidR="00D9598D">
        <w:rPr>
          <w:lang w:val="fi-FI"/>
        </w:rPr>
        <w:t>suunnitelmassa on kä</w:t>
      </w:r>
      <w:r w:rsidR="00F84ADB">
        <w:rPr>
          <w:lang w:val="fi-FI"/>
        </w:rPr>
        <w:t>ytetty Windowsin omaa tallennus</w:t>
      </w:r>
      <w:r w:rsidR="00D9598D">
        <w:rPr>
          <w:lang w:val="fi-FI"/>
        </w:rPr>
        <w:t>dialogia. Päädyimme kuitenkin käyttämään Javan tallennusta, koska dialogit eivät eroa toiminnallisuudeltaan juuri lainkaan. Suunnitelmasta poikkeaminen ei siis aiheuttanut ohjelman toiminnallisuuteen minkäänlaista muutosta.</w:t>
      </w:r>
    </w:p>
    <w:p w:rsidR="00535DE4" w:rsidRDefault="00535DE4" w:rsidP="00D9598D">
      <w:pPr>
        <w:pStyle w:val="Otsikko1"/>
        <w:rPr>
          <w:lang w:val="fi-FI"/>
        </w:rPr>
      </w:pPr>
      <w:bookmarkStart w:id="28" w:name="_Toc469438180"/>
      <w:r w:rsidRPr="005D5D40">
        <w:rPr>
          <w:lang w:val="fi-FI"/>
        </w:rPr>
        <w:lastRenderedPageBreak/>
        <w:t>Liitteet</w:t>
      </w:r>
      <w:bookmarkEnd w:id="28"/>
    </w:p>
    <w:p w:rsidR="00303AC7" w:rsidRPr="00303AC7" w:rsidRDefault="00303AC7" w:rsidP="00D9598D">
      <w:pPr>
        <w:ind w:left="851"/>
        <w:jc w:val="left"/>
        <w:rPr>
          <w:lang w:val="fi-FI"/>
        </w:rPr>
      </w:pPr>
      <w:r>
        <w:rPr>
          <w:lang w:val="fi-FI"/>
        </w:rPr>
        <w:t>Liite 1</w:t>
      </w:r>
    </w:p>
    <w:p w:rsidR="00303AC7" w:rsidRPr="001F6275" w:rsidRDefault="00303AC7" w:rsidP="0001353B">
      <w:pPr>
        <w:ind w:left="964" w:firstLine="964"/>
        <w:jc w:val="left"/>
        <w:rPr>
          <w:b/>
          <w:lang w:val="fi-FI"/>
        </w:rPr>
      </w:pPr>
      <w:r w:rsidRPr="001F6275">
        <w:rPr>
          <w:b/>
          <w:lang w:val="fi-FI"/>
        </w:rPr>
        <w:t>Randomizenator- käyttäjätestaus</w:t>
      </w:r>
    </w:p>
    <w:p w:rsidR="00303AC7" w:rsidRDefault="00303AC7" w:rsidP="00D9598D">
      <w:pPr>
        <w:pStyle w:val="Luettelokappale"/>
        <w:numPr>
          <w:ilvl w:val="0"/>
          <w:numId w:val="36"/>
        </w:numPr>
      </w:pPr>
      <w:r>
        <w:t>”Generate”-välilehti</w:t>
      </w:r>
    </w:p>
    <w:p w:rsidR="00303AC7" w:rsidRDefault="00303AC7" w:rsidP="00D9598D">
      <w:pPr>
        <w:pStyle w:val="Luettelokappale"/>
        <w:numPr>
          <w:ilvl w:val="1"/>
          <w:numId w:val="36"/>
        </w:numPr>
      </w:pPr>
      <w:r>
        <w:t>Mitä katsoit ensimmäisenä?</w:t>
      </w:r>
    </w:p>
    <w:p w:rsidR="00303AC7" w:rsidRDefault="00303AC7" w:rsidP="00D9598D">
      <w:pPr>
        <w:pStyle w:val="Luettelokappale"/>
        <w:numPr>
          <w:ilvl w:val="3"/>
          <w:numId w:val="36"/>
        </w:numPr>
      </w:pPr>
      <w:r>
        <w:t>Katsoin ensimmäisenä yleisilmettä.</w:t>
      </w:r>
    </w:p>
    <w:p w:rsidR="00303AC7" w:rsidRDefault="00303AC7" w:rsidP="00D9598D">
      <w:pPr>
        <w:pStyle w:val="Luettelokappale"/>
        <w:numPr>
          <w:ilvl w:val="1"/>
          <w:numId w:val="36"/>
        </w:numPr>
      </w:pPr>
      <w:r>
        <w:t>Oliko nappien nimet ymmärrettäviä?</w:t>
      </w:r>
    </w:p>
    <w:p w:rsidR="00303AC7" w:rsidRDefault="00303AC7" w:rsidP="00D9598D">
      <w:pPr>
        <w:pStyle w:val="Luettelokappale"/>
        <w:numPr>
          <w:ilvl w:val="3"/>
          <w:numId w:val="36"/>
        </w:numPr>
      </w:pPr>
      <w:r>
        <w:t xml:space="preserve">Kyllä olivat. </w:t>
      </w:r>
    </w:p>
    <w:p w:rsidR="00303AC7" w:rsidRDefault="00303AC7" w:rsidP="00D9598D">
      <w:pPr>
        <w:pStyle w:val="Luettelokappale"/>
        <w:numPr>
          <w:ilvl w:val="1"/>
          <w:numId w:val="36"/>
        </w:numPr>
      </w:pPr>
      <w:r>
        <w:t>Oliko toiminnallisuudessa ongelmia?</w:t>
      </w:r>
    </w:p>
    <w:p w:rsidR="00303AC7" w:rsidRDefault="00303AC7" w:rsidP="00D9598D">
      <w:pPr>
        <w:pStyle w:val="Luettelokappale"/>
        <w:numPr>
          <w:ilvl w:val="3"/>
          <w:numId w:val="36"/>
        </w:numPr>
      </w:pPr>
      <w:r>
        <w:t>Ei, kaikki sujui mukavasti.</w:t>
      </w:r>
    </w:p>
    <w:p w:rsidR="00303AC7" w:rsidRDefault="00303AC7" w:rsidP="00D9598D">
      <w:pPr>
        <w:pStyle w:val="Luettelokappale"/>
        <w:numPr>
          <w:ilvl w:val="1"/>
          <w:numId w:val="36"/>
        </w:numPr>
      </w:pPr>
      <w:r>
        <w:t>Oliko ikkunan koko sopiva?</w:t>
      </w:r>
    </w:p>
    <w:p w:rsidR="00303AC7" w:rsidRDefault="00303AC7" w:rsidP="00D9598D">
      <w:pPr>
        <w:pStyle w:val="Luettelokappale"/>
        <w:numPr>
          <w:ilvl w:val="3"/>
          <w:numId w:val="36"/>
        </w:numPr>
      </w:pPr>
      <w:r>
        <w:t>Ikkunan koko oli mielestäni juuri sopiva.</w:t>
      </w:r>
    </w:p>
    <w:p w:rsidR="00303AC7" w:rsidRDefault="00303AC7" w:rsidP="00D9598D">
      <w:pPr>
        <w:pStyle w:val="Luettelokappale"/>
        <w:numPr>
          <w:ilvl w:val="1"/>
          <w:numId w:val="36"/>
        </w:numPr>
      </w:pPr>
      <w:r>
        <w:t>Luitko tekstit?</w:t>
      </w:r>
    </w:p>
    <w:p w:rsidR="00303AC7" w:rsidRDefault="00303AC7" w:rsidP="00D9598D">
      <w:pPr>
        <w:pStyle w:val="Luettelokappale"/>
        <w:numPr>
          <w:ilvl w:val="3"/>
          <w:numId w:val="36"/>
        </w:numPr>
      </w:pPr>
      <w:r>
        <w:t>En ole nyt varma mitä tekstejä tarkoitetaan. Luin kaikki välilehdellä olevat tekstit.</w:t>
      </w:r>
    </w:p>
    <w:p w:rsidR="00303AC7" w:rsidRDefault="00303AC7" w:rsidP="00D9598D">
      <w:pPr>
        <w:pStyle w:val="Luettelokappale"/>
        <w:numPr>
          <w:ilvl w:val="1"/>
          <w:numId w:val="36"/>
        </w:numPr>
      </w:pPr>
      <w:r>
        <w:t>Tarvitaanko pikanäppäimiä?</w:t>
      </w:r>
    </w:p>
    <w:p w:rsidR="00303AC7" w:rsidRDefault="00303AC7" w:rsidP="00D9598D">
      <w:pPr>
        <w:pStyle w:val="Luettelokappale"/>
        <w:numPr>
          <w:ilvl w:val="3"/>
          <w:numId w:val="36"/>
        </w:numPr>
      </w:pPr>
      <w:r>
        <w:t>Ei mielestäni.</w:t>
      </w:r>
    </w:p>
    <w:p w:rsidR="00303AC7" w:rsidRDefault="00303AC7" w:rsidP="00D9598D">
      <w:pPr>
        <w:pStyle w:val="Luettelokappale"/>
        <w:numPr>
          <w:ilvl w:val="0"/>
          <w:numId w:val="36"/>
        </w:numPr>
      </w:pPr>
      <w:r>
        <w:t>”Options”-välilehti</w:t>
      </w:r>
    </w:p>
    <w:p w:rsidR="00303AC7" w:rsidRDefault="00303AC7" w:rsidP="00D9598D">
      <w:pPr>
        <w:pStyle w:val="Luettelokappale"/>
        <w:numPr>
          <w:ilvl w:val="1"/>
          <w:numId w:val="36"/>
        </w:numPr>
      </w:pPr>
      <w:r>
        <w:t>Mitä mieltä olit sijoittelusta?</w:t>
      </w:r>
    </w:p>
    <w:p w:rsidR="00303AC7" w:rsidRDefault="00303AC7" w:rsidP="00D9598D">
      <w:pPr>
        <w:pStyle w:val="Luettelokappale"/>
        <w:numPr>
          <w:ilvl w:val="3"/>
          <w:numId w:val="36"/>
        </w:numPr>
      </w:pPr>
      <w:r>
        <w:t>Sijoittelu oli toimiva ja selkeä.</w:t>
      </w:r>
    </w:p>
    <w:p w:rsidR="00303AC7" w:rsidRDefault="00303AC7" w:rsidP="00D9598D">
      <w:pPr>
        <w:pStyle w:val="Luettelokappale"/>
        <w:numPr>
          <w:ilvl w:val="1"/>
          <w:numId w:val="36"/>
        </w:numPr>
      </w:pPr>
      <w:r>
        <w:t>Ymmärsitkö kaikkien vaihtoehtojen toiminnallisuuden?</w:t>
      </w:r>
    </w:p>
    <w:p w:rsidR="00303AC7" w:rsidRDefault="00303AC7" w:rsidP="00D9598D">
      <w:pPr>
        <w:pStyle w:val="Luettelokappale"/>
        <w:numPr>
          <w:ilvl w:val="3"/>
          <w:numId w:val="36"/>
        </w:numPr>
      </w:pPr>
      <w:r>
        <w:t xml:space="preserve">Englannin termit olivat vähän itselläni </w:t>
      </w:r>
      <w:proofErr w:type="spellStart"/>
      <w:r>
        <w:t>hakusessa</w:t>
      </w:r>
      <w:proofErr w:type="spellEnd"/>
      <w:r>
        <w:t>, mutta help välilehdeltä löytyi apua niihin.</w:t>
      </w:r>
    </w:p>
    <w:p w:rsidR="00303AC7" w:rsidRDefault="00303AC7" w:rsidP="00D9598D">
      <w:pPr>
        <w:pStyle w:val="Luettelokappale"/>
        <w:numPr>
          <w:ilvl w:val="1"/>
          <w:numId w:val="36"/>
        </w:numPr>
      </w:pPr>
      <w:r>
        <w:t>Tarvittiinko pikanäppäimiä?</w:t>
      </w:r>
    </w:p>
    <w:p w:rsidR="00303AC7" w:rsidRDefault="00303AC7" w:rsidP="00D9598D">
      <w:pPr>
        <w:pStyle w:val="Luettelokappale"/>
        <w:numPr>
          <w:ilvl w:val="3"/>
          <w:numId w:val="36"/>
        </w:numPr>
      </w:pPr>
      <w:r>
        <w:t>Ei tai en henkilökohtaisesti käytä sellaisia yleensä.</w:t>
      </w:r>
    </w:p>
    <w:p w:rsidR="00303AC7" w:rsidRDefault="00303AC7" w:rsidP="00D9598D">
      <w:pPr>
        <w:pStyle w:val="Luettelokappale"/>
        <w:numPr>
          <w:ilvl w:val="0"/>
          <w:numId w:val="36"/>
        </w:numPr>
      </w:pPr>
      <w:r>
        <w:t>”Help”-välilehti</w:t>
      </w:r>
    </w:p>
    <w:p w:rsidR="00303AC7" w:rsidRDefault="00303AC7" w:rsidP="00D9598D">
      <w:pPr>
        <w:pStyle w:val="Luettelokappale"/>
        <w:numPr>
          <w:ilvl w:val="1"/>
          <w:numId w:val="36"/>
        </w:numPr>
      </w:pPr>
      <w:r>
        <w:t>Oliko teksti helppolukuista?</w:t>
      </w:r>
    </w:p>
    <w:p w:rsidR="00303AC7" w:rsidRDefault="00303AC7" w:rsidP="00D9598D">
      <w:pPr>
        <w:pStyle w:val="Luettelokappale"/>
        <w:numPr>
          <w:ilvl w:val="3"/>
          <w:numId w:val="36"/>
        </w:numPr>
      </w:pPr>
      <w:r>
        <w:t xml:space="preserve">Kyllä. </w:t>
      </w:r>
    </w:p>
    <w:p w:rsidR="00303AC7" w:rsidRDefault="00303AC7" w:rsidP="00D9598D">
      <w:pPr>
        <w:pStyle w:val="Luettelokappale"/>
        <w:numPr>
          <w:ilvl w:val="1"/>
          <w:numId w:val="36"/>
        </w:numPr>
      </w:pPr>
      <w:r>
        <w:t>Oliko parametreja avattu tarpeeksi?</w:t>
      </w:r>
    </w:p>
    <w:p w:rsidR="00303AC7" w:rsidRDefault="00303AC7" w:rsidP="00D9598D">
      <w:pPr>
        <w:pStyle w:val="Luettelokappale"/>
        <w:numPr>
          <w:ilvl w:val="3"/>
          <w:numId w:val="36"/>
        </w:numPr>
      </w:pPr>
      <w:r>
        <w:t>Oli. Parametrit olivat helposti ymmärrettävissä ja ”selitykset” selkeästi esillä.</w:t>
      </w:r>
    </w:p>
    <w:p w:rsidR="00303AC7" w:rsidRPr="002F53D9" w:rsidRDefault="00303AC7" w:rsidP="00D9598D">
      <w:pPr>
        <w:pStyle w:val="Luettelokappale"/>
        <w:numPr>
          <w:ilvl w:val="0"/>
          <w:numId w:val="36"/>
        </w:numPr>
      </w:pPr>
      <w:r>
        <w:t>Pop-</w:t>
      </w:r>
      <w:proofErr w:type="spellStart"/>
      <w:r>
        <w:t>upit</w:t>
      </w:r>
      <w:proofErr w:type="spellEnd"/>
    </w:p>
    <w:p w:rsidR="00303AC7" w:rsidRDefault="00303AC7" w:rsidP="00D9598D">
      <w:pPr>
        <w:pStyle w:val="Luettelokappale"/>
        <w:numPr>
          <w:ilvl w:val="1"/>
          <w:numId w:val="36"/>
        </w:numPr>
      </w:pPr>
      <w:proofErr w:type="spellStart"/>
      <w:r w:rsidRPr="002F53D9">
        <w:t>Parameter</w:t>
      </w:r>
      <w:proofErr w:type="spellEnd"/>
      <w:r>
        <w:t xml:space="preserve"> </w:t>
      </w:r>
      <w:proofErr w:type="spellStart"/>
      <w:r>
        <w:t>error</w:t>
      </w:r>
      <w:proofErr w:type="spellEnd"/>
    </w:p>
    <w:p w:rsidR="00303AC7" w:rsidRDefault="00303AC7" w:rsidP="00D9598D">
      <w:pPr>
        <w:pStyle w:val="Luettelokappale"/>
        <w:numPr>
          <w:ilvl w:val="2"/>
          <w:numId w:val="36"/>
        </w:numPr>
      </w:pPr>
      <w:r>
        <w:t>Luitko?</w:t>
      </w:r>
    </w:p>
    <w:p w:rsidR="00303AC7" w:rsidRDefault="00303AC7" w:rsidP="00D9598D">
      <w:pPr>
        <w:pStyle w:val="Luettelokappale"/>
        <w:ind w:left="2880"/>
      </w:pPr>
      <w:r>
        <w:t>-En saanut kyseistä pop-</w:t>
      </w:r>
      <w:proofErr w:type="spellStart"/>
      <w:r>
        <w:t>uppia</w:t>
      </w:r>
      <w:proofErr w:type="spellEnd"/>
      <w:r>
        <w:t>.</w:t>
      </w:r>
    </w:p>
    <w:p w:rsidR="00303AC7" w:rsidRDefault="00303AC7" w:rsidP="00D9598D">
      <w:pPr>
        <w:pStyle w:val="Luettelokappale"/>
        <w:numPr>
          <w:ilvl w:val="2"/>
          <w:numId w:val="36"/>
        </w:numPr>
      </w:pPr>
      <w:r>
        <w:t>Oliko tarpeeksi infoa?</w:t>
      </w:r>
    </w:p>
    <w:p w:rsidR="00303AC7" w:rsidRDefault="00303AC7" w:rsidP="00D9598D">
      <w:pPr>
        <w:pStyle w:val="Luettelokappale"/>
        <w:ind w:left="2880"/>
      </w:pPr>
      <w:r>
        <w:t>-</w:t>
      </w:r>
    </w:p>
    <w:p w:rsidR="00303AC7" w:rsidRDefault="00303AC7" w:rsidP="00D9598D">
      <w:pPr>
        <w:pStyle w:val="Luettelokappale"/>
        <w:numPr>
          <w:ilvl w:val="1"/>
          <w:numId w:val="36"/>
        </w:numPr>
      </w:pPr>
      <w:proofErr w:type="spellStart"/>
      <w:r>
        <w:t>Save</w:t>
      </w:r>
      <w:proofErr w:type="spellEnd"/>
      <w:r>
        <w:t xml:space="preserve"> </w:t>
      </w:r>
      <w:proofErr w:type="spellStart"/>
      <w:r>
        <w:t>error</w:t>
      </w:r>
      <w:proofErr w:type="spellEnd"/>
    </w:p>
    <w:p w:rsidR="00303AC7" w:rsidRDefault="00303AC7" w:rsidP="00D9598D">
      <w:pPr>
        <w:pStyle w:val="Luettelokappale"/>
        <w:numPr>
          <w:ilvl w:val="2"/>
          <w:numId w:val="36"/>
        </w:numPr>
      </w:pPr>
      <w:r>
        <w:t>Luitko?</w:t>
      </w:r>
    </w:p>
    <w:p w:rsidR="00303AC7" w:rsidRDefault="00303AC7" w:rsidP="00D9598D">
      <w:pPr>
        <w:pStyle w:val="Luettelokappale"/>
        <w:ind w:left="2880"/>
      </w:pPr>
      <w:r>
        <w:t>-Tallennus onnistui joka kerta.</w:t>
      </w:r>
    </w:p>
    <w:p w:rsidR="00303AC7" w:rsidRDefault="00303AC7" w:rsidP="00D9598D">
      <w:pPr>
        <w:pStyle w:val="Luettelokappale"/>
        <w:numPr>
          <w:ilvl w:val="2"/>
          <w:numId w:val="36"/>
        </w:numPr>
      </w:pPr>
      <w:r>
        <w:t>Oliko tarpeeksi infoa?</w:t>
      </w:r>
    </w:p>
    <w:p w:rsidR="00303AC7" w:rsidRDefault="00303AC7" w:rsidP="00D9598D">
      <w:pPr>
        <w:pStyle w:val="Luettelokappale"/>
        <w:ind w:left="2880"/>
      </w:pPr>
      <w:r>
        <w:t>-</w:t>
      </w:r>
    </w:p>
    <w:p w:rsidR="00303AC7" w:rsidRDefault="00303AC7" w:rsidP="00D9598D">
      <w:pPr>
        <w:pStyle w:val="Luettelokappale"/>
        <w:numPr>
          <w:ilvl w:val="1"/>
          <w:numId w:val="36"/>
        </w:numPr>
      </w:pPr>
      <w:proofErr w:type="spellStart"/>
      <w:r>
        <w:t>File</w:t>
      </w:r>
      <w:proofErr w:type="spellEnd"/>
      <w:r>
        <w:t xml:space="preserve"> </w:t>
      </w:r>
      <w:proofErr w:type="spellStart"/>
      <w:r>
        <w:t>saved</w:t>
      </w:r>
      <w:proofErr w:type="spellEnd"/>
    </w:p>
    <w:p w:rsidR="00303AC7" w:rsidRDefault="00303AC7" w:rsidP="00D9598D">
      <w:pPr>
        <w:pStyle w:val="Luettelokappale"/>
        <w:numPr>
          <w:ilvl w:val="2"/>
          <w:numId w:val="36"/>
        </w:numPr>
      </w:pPr>
      <w:r>
        <w:t>Luitko?</w:t>
      </w:r>
    </w:p>
    <w:p w:rsidR="00303AC7" w:rsidRDefault="00303AC7" w:rsidP="00D9598D">
      <w:pPr>
        <w:pStyle w:val="Luettelokappale"/>
        <w:ind w:left="2880"/>
      </w:pPr>
      <w:r>
        <w:t xml:space="preserve">-Vilkaisin. </w:t>
      </w:r>
    </w:p>
    <w:p w:rsidR="00303AC7" w:rsidRDefault="00303AC7" w:rsidP="00D9598D">
      <w:pPr>
        <w:pStyle w:val="Luettelokappale"/>
        <w:numPr>
          <w:ilvl w:val="2"/>
          <w:numId w:val="36"/>
        </w:numPr>
      </w:pPr>
      <w:r>
        <w:t>Oliko tarpeeksi infoa?</w:t>
      </w:r>
    </w:p>
    <w:p w:rsidR="00303AC7" w:rsidRDefault="00303AC7" w:rsidP="00D9598D">
      <w:pPr>
        <w:pStyle w:val="Luettelokappale"/>
        <w:ind w:left="2880"/>
      </w:pPr>
      <w:r>
        <w:lastRenderedPageBreak/>
        <w:t>-Mielestäni oli tarpeeksi infoa. Tallen</w:t>
      </w:r>
      <w:r w:rsidR="00D9598D">
        <w:t>nuspaikka oli selkeästi esillä.</w:t>
      </w:r>
    </w:p>
    <w:p w:rsidR="00303AC7" w:rsidRDefault="00303AC7" w:rsidP="00D9598D">
      <w:pPr>
        <w:pStyle w:val="Luettelokappale"/>
        <w:numPr>
          <w:ilvl w:val="0"/>
          <w:numId w:val="36"/>
        </w:numPr>
      </w:pPr>
      <w:r>
        <w:t>Muut kommentit</w:t>
      </w:r>
    </w:p>
    <w:p w:rsidR="00303AC7" w:rsidRPr="001C2E67" w:rsidRDefault="00303AC7" w:rsidP="0001353B">
      <w:pPr>
        <w:pStyle w:val="Luettelokappale"/>
        <w:ind w:left="1440"/>
      </w:pPr>
      <w:r>
        <w:t xml:space="preserve">-Mielestäni sovellus on erittäin hyödyllinen ja antaa apua pieneen arkiseen pulmaan. Asia, jota voisi vielä hioa on ”Generate” -välilehti. En itse ymmärtänyt, että mikä käyttäjänimi laatikkoon tulee laittaa. </w:t>
      </w:r>
      <w:r w:rsidRPr="001C2E67">
        <w:t>Voisiko siinä lukea, että ”</w:t>
      </w:r>
      <w:proofErr w:type="spellStart"/>
      <w:r>
        <w:t>Username</w:t>
      </w:r>
      <w:proofErr w:type="spellEnd"/>
      <w:r>
        <w:t xml:space="preserve"> </w:t>
      </w:r>
      <w:proofErr w:type="spellStart"/>
      <w:r>
        <w:t>you</w:t>
      </w:r>
      <w:proofErr w:type="spellEnd"/>
      <w:r>
        <w:t xml:space="preserve"> </w:t>
      </w:r>
      <w:proofErr w:type="spellStart"/>
      <w:r>
        <w:t>want</w:t>
      </w:r>
      <w:proofErr w:type="spellEnd"/>
      <w:r>
        <w:t xml:space="preserve"> to </w:t>
      </w:r>
      <w:proofErr w:type="spellStart"/>
      <w:r>
        <w:t>c</w:t>
      </w:r>
      <w:r w:rsidRPr="001C2E67">
        <w:t>reate</w:t>
      </w:r>
      <w:proofErr w:type="spellEnd"/>
      <w:r w:rsidRPr="001C2E67">
        <w:t xml:space="preserve"> a </w:t>
      </w:r>
      <w:proofErr w:type="spellStart"/>
      <w:r w:rsidRPr="001C2E67">
        <w:t>password</w:t>
      </w:r>
      <w:proofErr w:type="spellEnd"/>
      <w:r w:rsidRPr="001C2E67">
        <w:t>/</w:t>
      </w:r>
      <w:proofErr w:type="spellStart"/>
      <w:r w:rsidRPr="001C2E67">
        <w:t>optional</w:t>
      </w:r>
      <w:proofErr w:type="spellEnd"/>
      <w:r w:rsidRPr="001C2E67">
        <w:t xml:space="preserve">” tai jotain muuta vastaavaa. </w:t>
      </w:r>
      <w:proofErr w:type="spellStart"/>
      <w:r>
        <w:t>Kaikenkaikkiaan</w:t>
      </w:r>
      <w:proofErr w:type="spellEnd"/>
      <w:r>
        <w:t xml:space="preserve"> kuitenkin erittäin selkeä ja toimiva kokonaisuus! </w:t>
      </w:r>
    </w:p>
    <w:p w:rsidR="00303AC7" w:rsidRDefault="00303AC7" w:rsidP="0001353B">
      <w:pPr>
        <w:ind w:firstLine="964"/>
        <w:jc w:val="left"/>
        <w:rPr>
          <w:lang w:val="fi-FI"/>
        </w:rPr>
      </w:pPr>
      <w:r>
        <w:rPr>
          <w:lang w:val="fi-FI"/>
        </w:rPr>
        <w:t>Liite 2</w:t>
      </w:r>
    </w:p>
    <w:p w:rsidR="0001353B" w:rsidRPr="001F6275" w:rsidRDefault="0001353B" w:rsidP="0001353B">
      <w:pPr>
        <w:jc w:val="left"/>
        <w:rPr>
          <w:b/>
          <w:lang w:val="fi-FI"/>
        </w:rPr>
      </w:pPr>
      <w:r>
        <w:rPr>
          <w:lang w:val="fi-FI"/>
        </w:rPr>
        <w:tab/>
      </w:r>
      <w:r>
        <w:rPr>
          <w:lang w:val="fi-FI"/>
        </w:rPr>
        <w:tab/>
      </w:r>
      <w:r w:rsidRPr="001F6275">
        <w:rPr>
          <w:b/>
          <w:lang w:val="fi-FI"/>
        </w:rPr>
        <w:t>Randomizenator- käyttäjätestaus</w:t>
      </w:r>
    </w:p>
    <w:p w:rsidR="0001353B" w:rsidRDefault="0001353B" w:rsidP="0001353B">
      <w:pPr>
        <w:pStyle w:val="Luettelokappale"/>
        <w:numPr>
          <w:ilvl w:val="0"/>
          <w:numId w:val="37"/>
        </w:numPr>
      </w:pPr>
      <w:r>
        <w:t>”</w:t>
      </w:r>
      <w:proofErr w:type="spellStart"/>
      <w:r>
        <w:t>Generate</w:t>
      </w:r>
      <w:proofErr w:type="spellEnd"/>
      <w:r>
        <w:t>”-välilehti</w:t>
      </w:r>
    </w:p>
    <w:p w:rsidR="0001353B" w:rsidRDefault="0001353B" w:rsidP="0001353B">
      <w:pPr>
        <w:pStyle w:val="Luettelokappale"/>
        <w:numPr>
          <w:ilvl w:val="1"/>
          <w:numId w:val="37"/>
        </w:numPr>
      </w:pPr>
      <w:r>
        <w:t>Mitä katsoit ensimmäisenä?</w:t>
      </w:r>
    </w:p>
    <w:p w:rsidR="0001353B" w:rsidRPr="00C500A5" w:rsidRDefault="0001353B" w:rsidP="0001353B">
      <w:pPr>
        <w:pStyle w:val="Luettelokappale"/>
        <w:numPr>
          <w:ilvl w:val="3"/>
          <w:numId w:val="37"/>
        </w:numPr>
        <w:rPr>
          <w:rFonts w:ascii="Calibri" w:eastAsia="Calibri" w:hAnsi="Calibri" w:cs="Calibri"/>
        </w:rPr>
      </w:pPr>
      <w:r w:rsidRPr="00C500A5">
        <w:rPr>
          <w:rFonts w:ascii="Calibri" w:eastAsia="Calibri" w:hAnsi="Calibri" w:cs="Calibri"/>
        </w:rPr>
        <w:t xml:space="preserve">miten </w:t>
      </w:r>
      <w:proofErr w:type="spellStart"/>
      <w:r w:rsidRPr="00C500A5">
        <w:rPr>
          <w:rFonts w:ascii="Calibri" w:eastAsia="Calibri" w:hAnsi="Calibri" w:cs="Calibri"/>
        </w:rPr>
        <w:t>generate</w:t>
      </w:r>
      <w:proofErr w:type="spellEnd"/>
      <w:r w:rsidRPr="00C500A5">
        <w:rPr>
          <w:rFonts w:ascii="Calibri" w:eastAsia="Calibri" w:hAnsi="Calibri" w:cs="Calibri"/>
        </w:rPr>
        <w:t xml:space="preserve"> sivu on </w:t>
      </w:r>
      <w:proofErr w:type="spellStart"/>
      <w:r w:rsidRPr="00C500A5">
        <w:rPr>
          <w:rFonts w:ascii="Calibri" w:eastAsia="Calibri" w:hAnsi="Calibri" w:cs="Calibri"/>
        </w:rPr>
        <w:t>suuniteltu</w:t>
      </w:r>
      <w:proofErr w:type="spellEnd"/>
    </w:p>
    <w:p w:rsidR="0001353B" w:rsidRDefault="0001353B" w:rsidP="0001353B">
      <w:pPr>
        <w:pStyle w:val="Luettelokappale"/>
        <w:numPr>
          <w:ilvl w:val="1"/>
          <w:numId w:val="37"/>
        </w:numPr>
      </w:pPr>
      <w:r>
        <w:t>Oliko nappien nimet ymmärrettäviä?</w:t>
      </w:r>
    </w:p>
    <w:p w:rsidR="0001353B" w:rsidRDefault="0001353B" w:rsidP="0001353B">
      <w:pPr>
        <w:pStyle w:val="Luettelokappale"/>
        <w:numPr>
          <w:ilvl w:val="3"/>
          <w:numId w:val="37"/>
        </w:numPr>
      </w:pPr>
      <w:r>
        <w:rPr>
          <w:rFonts w:ascii="Calibri" w:eastAsia="Calibri" w:hAnsi="Calibri" w:cs="Calibri"/>
        </w:rPr>
        <w:t>ymmärrettävät oli</w:t>
      </w:r>
      <w:r>
        <w:t xml:space="preserve">. </w:t>
      </w:r>
    </w:p>
    <w:p w:rsidR="0001353B" w:rsidRDefault="0001353B" w:rsidP="0001353B">
      <w:pPr>
        <w:pStyle w:val="Luettelokappale"/>
        <w:numPr>
          <w:ilvl w:val="1"/>
          <w:numId w:val="37"/>
        </w:numPr>
      </w:pPr>
      <w:r>
        <w:t>Oliko toiminnallisuudessa ongelmia?</w:t>
      </w:r>
    </w:p>
    <w:p w:rsidR="0001353B" w:rsidRDefault="0001353B" w:rsidP="0001353B">
      <w:pPr>
        <w:pStyle w:val="Luettelokappale"/>
        <w:numPr>
          <w:ilvl w:val="3"/>
          <w:numId w:val="37"/>
        </w:numPr>
      </w:pPr>
      <w:r>
        <w:t>Ei.</w:t>
      </w:r>
    </w:p>
    <w:p w:rsidR="0001353B" w:rsidRDefault="0001353B" w:rsidP="0001353B">
      <w:pPr>
        <w:pStyle w:val="Luettelokappale"/>
        <w:numPr>
          <w:ilvl w:val="1"/>
          <w:numId w:val="37"/>
        </w:numPr>
      </w:pPr>
      <w:r>
        <w:t>Oliko ikkunan koko sopiva?</w:t>
      </w:r>
    </w:p>
    <w:p w:rsidR="0001353B" w:rsidRDefault="0001353B" w:rsidP="0001353B">
      <w:pPr>
        <w:pStyle w:val="Luettelokappale"/>
        <w:numPr>
          <w:ilvl w:val="3"/>
          <w:numId w:val="37"/>
        </w:numPr>
      </w:pPr>
      <w:r>
        <w:t xml:space="preserve">Suhteellisen sopiva </w:t>
      </w:r>
      <w:proofErr w:type="spellStart"/>
      <w:r>
        <w:t>tälläiseen</w:t>
      </w:r>
      <w:proofErr w:type="spellEnd"/>
      <w:r>
        <w:t xml:space="preserve"> ohjelmaan..</w:t>
      </w:r>
    </w:p>
    <w:p w:rsidR="0001353B" w:rsidRDefault="0001353B" w:rsidP="0001353B">
      <w:pPr>
        <w:pStyle w:val="Luettelokappale"/>
        <w:numPr>
          <w:ilvl w:val="1"/>
          <w:numId w:val="37"/>
        </w:numPr>
      </w:pPr>
      <w:r>
        <w:t>Luitko tekstit?</w:t>
      </w:r>
    </w:p>
    <w:p w:rsidR="0001353B" w:rsidRDefault="0001353B" w:rsidP="0001353B">
      <w:pPr>
        <w:pStyle w:val="Luettelokappale"/>
        <w:numPr>
          <w:ilvl w:val="3"/>
          <w:numId w:val="37"/>
        </w:numPr>
      </w:pPr>
      <w:r>
        <w:t>Kyllä</w:t>
      </w:r>
    </w:p>
    <w:p w:rsidR="0001353B" w:rsidRDefault="0001353B" w:rsidP="0001353B">
      <w:pPr>
        <w:pStyle w:val="Luettelokappale"/>
        <w:numPr>
          <w:ilvl w:val="1"/>
          <w:numId w:val="37"/>
        </w:numPr>
      </w:pPr>
      <w:r>
        <w:t>Tarvitaanko pikanäppäimiä?</w:t>
      </w:r>
    </w:p>
    <w:p w:rsidR="0001353B" w:rsidRDefault="0001353B" w:rsidP="0001353B">
      <w:pPr>
        <w:pStyle w:val="Luettelokappale"/>
        <w:numPr>
          <w:ilvl w:val="3"/>
          <w:numId w:val="37"/>
        </w:numPr>
      </w:pPr>
      <w:r>
        <w:t>Ei.</w:t>
      </w:r>
    </w:p>
    <w:p w:rsidR="0001353B" w:rsidRDefault="0001353B" w:rsidP="0001353B">
      <w:pPr>
        <w:pStyle w:val="Luettelokappale"/>
        <w:numPr>
          <w:ilvl w:val="0"/>
          <w:numId w:val="37"/>
        </w:numPr>
      </w:pPr>
      <w:r>
        <w:t>”</w:t>
      </w:r>
      <w:proofErr w:type="spellStart"/>
      <w:r>
        <w:t>Options</w:t>
      </w:r>
      <w:proofErr w:type="spellEnd"/>
      <w:r>
        <w:t>”-välilehti</w:t>
      </w:r>
    </w:p>
    <w:p w:rsidR="0001353B" w:rsidRDefault="0001353B" w:rsidP="0001353B">
      <w:pPr>
        <w:pStyle w:val="Luettelokappale"/>
        <w:numPr>
          <w:ilvl w:val="1"/>
          <w:numId w:val="37"/>
        </w:numPr>
      </w:pPr>
      <w:r>
        <w:t>Mitä mieltä olit sijoittelusta?</w:t>
      </w:r>
    </w:p>
    <w:p w:rsidR="0001353B" w:rsidRDefault="0001353B" w:rsidP="0001353B">
      <w:pPr>
        <w:pStyle w:val="Luettelokappale"/>
        <w:numPr>
          <w:ilvl w:val="3"/>
          <w:numId w:val="37"/>
        </w:numPr>
      </w:pPr>
      <w:r>
        <w:t>Hyvin suunniteltu.</w:t>
      </w:r>
    </w:p>
    <w:p w:rsidR="0001353B" w:rsidRDefault="0001353B" w:rsidP="0001353B">
      <w:pPr>
        <w:pStyle w:val="Luettelokappale"/>
        <w:numPr>
          <w:ilvl w:val="1"/>
          <w:numId w:val="37"/>
        </w:numPr>
      </w:pPr>
      <w:r>
        <w:t>Ymmärsitkö kaikkien vaihtoehtojen toiminnallisuuden?</w:t>
      </w:r>
    </w:p>
    <w:p w:rsidR="0001353B" w:rsidRDefault="0001353B" w:rsidP="0001353B">
      <w:pPr>
        <w:pStyle w:val="Luettelokappale"/>
        <w:numPr>
          <w:ilvl w:val="3"/>
          <w:numId w:val="37"/>
        </w:numPr>
      </w:pPr>
      <w:r>
        <w:t>Kyllä.</w:t>
      </w:r>
    </w:p>
    <w:p w:rsidR="0001353B" w:rsidRDefault="0001353B" w:rsidP="0001353B">
      <w:pPr>
        <w:pStyle w:val="Luettelokappale"/>
        <w:numPr>
          <w:ilvl w:val="1"/>
          <w:numId w:val="37"/>
        </w:numPr>
      </w:pPr>
      <w:r>
        <w:t>Tarvittiinko pikanäppäimiä?</w:t>
      </w:r>
    </w:p>
    <w:p w:rsidR="0001353B" w:rsidRDefault="0001353B" w:rsidP="0001353B">
      <w:pPr>
        <w:pStyle w:val="Luettelokappale"/>
        <w:numPr>
          <w:ilvl w:val="3"/>
          <w:numId w:val="37"/>
        </w:numPr>
      </w:pPr>
      <w:r>
        <w:t>Ei.</w:t>
      </w:r>
    </w:p>
    <w:p w:rsidR="0001353B" w:rsidRDefault="0001353B" w:rsidP="0001353B">
      <w:pPr>
        <w:pStyle w:val="Luettelokappale"/>
        <w:numPr>
          <w:ilvl w:val="0"/>
          <w:numId w:val="37"/>
        </w:numPr>
      </w:pPr>
      <w:r>
        <w:t>”Help”-välilehti</w:t>
      </w:r>
    </w:p>
    <w:p w:rsidR="0001353B" w:rsidRDefault="0001353B" w:rsidP="0001353B">
      <w:pPr>
        <w:pStyle w:val="Luettelokappale"/>
        <w:numPr>
          <w:ilvl w:val="1"/>
          <w:numId w:val="37"/>
        </w:numPr>
      </w:pPr>
      <w:r>
        <w:t>Oliko teksti helppolukuista?</w:t>
      </w:r>
    </w:p>
    <w:p w:rsidR="0001353B" w:rsidRDefault="0001353B" w:rsidP="0001353B">
      <w:pPr>
        <w:pStyle w:val="Luettelokappale"/>
        <w:numPr>
          <w:ilvl w:val="3"/>
          <w:numId w:val="37"/>
        </w:numPr>
      </w:pPr>
      <w:r w:rsidRPr="00C500A5">
        <w:t>sen lukeminen a</w:t>
      </w:r>
      <w:r>
        <w:t>uttoi miten ohjelmaa toimii/käy</w:t>
      </w:r>
      <w:r w:rsidRPr="00C500A5">
        <w:t>tetään.</w:t>
      </w:r>
      <w:r>
        <w:t xml:space="preserve"> </w:t>
      </w:r>
    </w:p>
    <w:p w:rsidR="0001353B" w:rsidRDefault="0001353B" w:rsidP="0001353B">
      <w:pPr>
        <w:pStyle w:val="Luettelokappale"/>
        <w:numPr>
          <w:ilvl w:val="1"/>
          <w:numId w:val="37"/>
        </w:numPr>
      </w:pPr>
      <w:r>
        <w:t>Oliko parametreja avattu tarpeeksi?</w:t>
      </w:r>
    </w:p>
    <w:p w:rsidR="0001353B" w:rsidRDefault="0001353B" w:rsidP="0001353B">
      <w:pPr>
        <w:pStyle w:val="Luettelokappale"/>
        <w:numPr>
          <w:ilvl w:val="3"/>
          <w:numId w:val="37"/>
        </w:numPr>
      </w:pPr>
      <w:r>
        <w:t>Kyllä.</w:t>
      </w:r>
    </w:p>
    <w:p w:rsidR="0001353B" w:rsidRPr="002F53D9" w:rsidRDefault="0001353B" w:rsidP="0001353B">
      <w:pPr>
        <w:pStyle w:val="Luettelokappale"/>
        <w:numPr>
          <w:ilvl w:val="0"/>
          <w:numId w:val="37"/>
        </w:numPr>
      </w:pPr>
      <w:r>
        <w:t>Pop-</w:t>
      </w:r>
      <w:proofErr w:type="spellStart"/>
      <w:r>
        <w:t>upit</w:t>
      </w:r>
      <w:proofErr w:type="spellEnd"/>
    </w:p>
    <w:p w:rsidR="0001353B" w:rsidRDefault="0001353B" w:rsidP="0001353B">
      <w:pPr>
        <w:pStyle w:val="Luettelokappale"/>
        <w:numPr>
          <w:ilvl w:val="1"/>
          <w:numId w:val="37"/>
        </w:numPr>
      </w:pPr>
      <w:proofErr w:type="spellStart"/>
      <w:r w:rsidRPr="002F53D9">
        <w:t>Parameter</w:t>
      </w:r>
      <w:proofErr w:type="spellEnd"/>
      <w:r>
        <w:t xml:space="preserve"> </w:t>
      </w:r>
      <w:proofErr w:type="spellStart"/>
      <w:r>
        <w:t>error</w:t>
      </w:r>
      <w:proofErr w:type="spellEnd"/>
    </w:p>
    <w:p w:rsidR="0001353B" w:rsidRDefault="0001353B" w:rsidP="0001353B">
      <w:pPr>
        <w:pStyle w:val="Luettelokappale"/>
        <w:numPr>
          <w:ilvl w:val="2"/>
          <w:numId w:val="37"/>
        </w:numPr>
      </w:pPr>
      <w:r>
        <w:t>Luitko?</w:t>
      </w:r>
    </w:p>
    <w:p w:rsidR="0001353B" w:rsidRDefault="0001353B" w:rsidP="0001353B">
      <w:pPr>
        <w:pStyle w:val="Luettelokappale"/>
        <w:numPr>
          <w:ilvl w:val="3"/>
          <w:numId w:val="37"/>
        </w:numPr>
      </w:pPr>
      <w:r>
        <w:t>Kyllä</w:t>
      </w:r>
    </w:p>
    <w:p w:rsidR="0001353B" w:rsidRDefault="0001353B" w:rsidP="0001353B">
      <w:pPr>
        <w:pStyle w:val="Luettelokappale"/>
        <w:numPr>
          <w:ilvl w:val="2"/>
          <w:numId w:val="37"/>
        </w:numPr>
      </w:pPr>
      <w:r>
        <w:t>Oliko tarpeeksi infoa?</w:t>
      </w:r>
    </w:p>
    <w:p w:rsidR="0001353B" w:rsidRDefault="0001353B" w:rsidP="0001353B">
      <w:pPr>
        <w:pStyle w:val="Luettelokappale"/>
        <w:numPr>
          <w:ilvl w:val="3"/>
          <w:numId w:val="37"/>
        </w:numPr>
      </w:pPr>
      <w:r>
        <w:t>Kyllä</w:t>
      </w:r>
    </w:p>
    <w:p w:rsidR="0001353B" w:rsidRDefault="0001353B" w:rsidP="0001353B">
      <w:pPr>
        <w:pStyle w:val="Luettelokappale"/>
        <w:numPr>
          <w:ilvl w:val="1"/>
          <w:numId w:val="37"/>
        </w:numPr>
      </w:pPr>
      <w:proofErr w:type="spellStart"/>
      <w:r>
        <w:t>Save</w:t>
      </w:r>
      <w:proofErr w:type="spellEnd"/>
      <w:r>
        <w:t xml:space="preserve"> </w:t>
      </w:r>
      <w:proofErr w:type="spellStart"/>
      <w:r>
        <w:t>error</w:t>
      </w:r>
      <w:proofErr w:type="spellEnd"/>
    </w:p>
    <w:p w:rsidR="0001353B" w:rsidRDefault="0001353B" w:rsidP="0001353B">
      <w:pPr>
        <w:pStyle w:val="Luettelokappale"/>
        <w:numPr>
          <w:ilvl w:val="2"/>
          <w:numId w:val="37"/>
        </w:numPr>
      </w:pPr>
      <w:r>
        <w:t>Luitko?</w:t>
      </w:r>
    </w:p>
    <w:p w:rsidR="0001353B" w:rsidRDefault="0001353B" w:rsidP="0001353B">
      <w:pPr>
        <w:pStyle w:val="Luettelokappale"/>
        <w:numPr>
          <w:ilvl w:val="3"/>
          <w:numId w:val="37"/>
        </w:numPr>
      </w:pPr>
      <w:r>
        <w:t>En</w:t>
      </w:r>
    </w:p>
    <w:p w:rsidR="0001353B" w:rsidRDefault="0001353B" w:rsidP="0001353B">
      <w:pPr>
        <w:pStyle w:val="Luettelokappale"/>
        <w:numPr>
          <w:ilvl w:val="2"/>
          <w:numId w:val="37"/>
        </w:numPr>
      </w:pPr>
      <w:r>
        <w:t>Oliko tarpeeksi infoa?</w:t>
      </w:r>
    </w:p>
    <w:p w:rsidR="0001353B" w:rsidRDefault="0001353B" w:rsidP="0001353B">
      <w:pPr>
        <w:pStyle w:val="Luettelokappale"/>
        <w:numPr>
          <w:ilvl w:val="3"/>
          <w:numId w:val="37"/>
        </w:numPr>
      </w:pPr>
      <w:r>
        <w:t>En tiedä</w:t>
      </w:r>
    </w:p>
    <w:p w:rsidR="0001353B" w:rsidRDefault="0001353B" w:rsidP="0001353B">
      <w:pPr>
        <w:pStyle w:val="Luettelokappale"/>
        <w:numPr>
          <w:ilvl w:val="1"/>
          <w:numId w:val="37"/>
        </w:numPr>
      </w:pPr>
      <w:proofErr w:type="spellStart"/>
      <w:r>
        <w:t>File</w:t>
      </w:r>
      <w:proofErr w:type="spellEnd"/>
      <w:r>
        <w:t xml:space="preserve"> </w:t>
      </w:r>
      <w:proofErr w:type="spellStart"/>
      <w:r>
        <w:t>saved</w:t>
      </w:r>
      <w:proofErr w:type="spellEnd"/>
    </w:p>
    <w:p w:rsidR="0001353B" w:rsidRDefault="0001353B" w:rsidP="0001353B">
      <w:pPr>
        <w:pStyle w:val="Luettelokappale"/>
        <w:numPr>
          <w:ilvl w:val="2"/>
          <w:numId w:val="37"/>
        </w:numPr>
      </w:pPr>
      <w:r>
        <w:t>Luitko?</w:t>
      </w:r>
    </w:p>
    <w:p w:rsidR="0001353B" w:rsidRDefault="0001353B" w:rsidP="0001353B">
      <w:pPr>
        <w:pStyle w:val="Luettelokappale"/>
        <w:numPr>
          <w:ilvl w:val="3"/>
          <w:numId w:val="37"/>
        </w:numPr>
      </w:pPr>
      <w:r>
        <w:lastRenderedPageBreak/>
        <w:t>Kyllä.</w:t>
      </w:r>
    </w:p>
    <w:p w:rsidR="0001353B" w:rsidRDefault="0001353B" w:rsidP="0001353B">
      <w:pPr>
        <w:pStyle w:val="Luettelokappale"/>
        <w:numPr>
          <w:ilvl w:val="2"/>
          <w:numId w:val="37"/>
        </w:numPr>
      </w:pPr>
      <w:r>
        <w:t>Oliko tarpeeksi infoa?</w:t>
      </w:r>
    </w:p>
    <w:p w:rsidR="0001353B" w:rsidRDefault="0001353B" w:rsidP="0001353B">
      <w:pPr>
        <w:pStyle w:val="Luettelokappale"/>
        <w:numPr>
          <w:ilvl w:val="3"/>
          <w:numId w:val="37"/>
        </w:numPr>
      </w:pPr>
      <w:r>
        <w:t>Oli hyvä varmistus siitä missä se tiedosto on.</w:t>
      </w:r>
    </w:p>
    <w:p w:rsidR="0001353B" w:rsidRDefault="0001353B" w:rsidP="0001353B">
      <w:pPr>
        <w:pStyle w:val="Luettelokappale"/>
        <w:numPr>
          <w:ilvl w:val="0"/>
          <w:numId w:val="37"/>
        </w:numPr>
      </w:pPr>
      <w:r>
        <w:t>Muut kommentit</w:t>
      </w:r>
    </w:p>
    <w:p w:rsidR="0001353B" w:rsidRPr="001C2E67" w:rsidRDefault="0001353B" w:rsidP="0001353B">
      <w:pPr>
        <w:pStyle w:val="Luettelokappale"/>
        <w:numPr>
          <w:ilvl w:val="3"/>
          <w:numId w:val="37"/>
        </w:numPr>
      </w:pPr>
      <w:r w:rsidRPr="001C2E67">
        <w:t xml:space="preserve"> </w:t>
      </w:r>
      <w:r>
        <w:t xml:space="preserve">Kiva </w:t>
      </w:r>
      <w:proofErr w:type="spellStart"/>
      <w:r>
        <w:t>app</w:t>
      </w:r>
      <w:proofErr w:type="spellEnd"/>
      <w:r>
        <w:t xml:space="preserve">. </w:t>
      </w:r>
    </w:p>
    <w:p w:rsidR="0001353B" w:rsidRDefault="0001353B" w:rsidP="0001353B"/>
    <w:p w:rsidR="00303AC7" w:rsidRPr="00303AC7" w:rsidRDefault="00303AC7" w:rsidP="00D9598D">
      <w:pPr>
        <w:jc w:val="left"/>
        <w:rPr>
          <w:lang w:val="fi-FI"/>
        </w:rPr>
      </w:pPr>
    </w:p>
    <w:p w:rsidR="006A650E" w:rsidRPr="005D5D40" w:rsidRDefault="006A650E" w:rsidP="00D9598D">
      <w:pPr>
        <w:pStyle w:val="Otsikko1"/>
        <w:rPr>
          <w:lang w:val="fi-FI"/>
        </w:rPr>
      </w:pPr>
      <w:bookmarkStart w:id="29" w:name="_Toc469438181"/>
      <w:r w:rsidRPr="005D5D40">
        <w:rPr>
          <w:lang w:val="fi-FI"/>
        </w:rPr>
        <w:lastRenderedPageBreak/>
        <w:t>Harjoitustyön tekijöiden palautustiedot</w:t>
      </w:r>
      <w:bookmarkEnd w:id="29"/>
    </w:p>
    <w:p w:rsidR="006A650E" w:rsidRPr="005D5D40" w:rsidRDefault="006A650E" w:rsidP="00D9598D">
      <w:pPr>
        <w:jc w:val="left"/>
        <w:rPr>
          <w:lang w:val="fi-FI"/>
        </w:rPr>
      </w:pPr>
    </w:p>
    <w:p w:rsidR="006A650E" w:rsidRPr="005D5D40" w:rsidRDefault="006A650E" w:rsidP="00D9598D">
      <w:pPr>
        <w:jc w:val="left"/>
        <w:rPr>
          <w:lang w:val="fi-FI"/>
        </w:rPr>
      </w:pPr>
      <w:r w:rsidRPr="005D5D40">
        <w:rPr>
          <w:lang w:val="fi-FI"/>
        </w:rPr>
        <w:t>Tekijän/tekijöiden tiedot:</w:t>
      </w:r>
    </w:p>
    <w:tbl>
      <w:tblPr>
        <w:tblW w:w="0" w:type="auto"/>
        <w:tblInd w:w="6" w:type="dxa"/>
        <w:tblLayout w:type="fixed"/>
        <w:tblLook w:val="0000" w:firstRow="0" w:lastRow="0" w:firstColumn="0" w:lastColumn="0" w:noHBand="0" w:noVBand="0"/>
      </w:tblPr>
      <w:tblGrid>
        <w:gridCol w:w="2817"/>
        <w:gridCol w:w="5596"/>
      </w:tblGrid>
      <w:tr w:rsidR="006A650E" w:rsidRPr="005D5D40">
        <w:tc>
          <w:tcPr>
            <w:tcW w:w="2817" w:type="dxa"/>
            <w:tcBorders>
              <w:top w:val="single" w:sz="1" w:space="0" w:color="000000"/>
              <w:left w:val="single" w:sz="1" w:space="0" w:color="000000"/>
              <w:bottom w:val="single" w:sz="1" w:space="0" w:color="000000"/>
              <w:right w:val="single" w:sz="1" w:space="0" w:color="000000"/>
            </w:tcBorders>
            <w:shd w:val="clear" w:color="auto" w:fill="auto"/>
          </w:tcPr>
          <w:p w:rsidR="006A650E" w:rsidRPr="005D5D40" w:rsidRDefault="006A650E" w:rsidP="00D9598D">
            <w:pPr>
              <w:jc w:val="left"/>
              <w:rPr>
                <w:lang w:val="fi-FI"/>
              </w:rPr>
            </w:pPr>
            <w:r w:rsidRPr="005D5D40">
              <w:rPr>
                <w:lang w:val="fi-FI"/>
              </w:rPr>
              <w:t>Nimi</w:t>
            </w:r>
          </w:p>
        </w:tc>
        <w:tc>
          <w:tcPr>
            <w:tcW w:w="5596" w:type="dxa"/>
            <w:tcBorders>
              <w:top w:val="single" w:sz="1" w:space="0" w:color="000000"/>
              <w:left w:val="single" w:sz="1" w:space="0" w:color="000000"/>
              <w:bottom w:val="single" w:sz="1" w:space="0" w:color="000000"/>
              <w:right w:val="single" w:sz="1" w:space="0" w:color="000000"/>
            </w:tcBorders>
            <w:shd w:val="clear" w:color="auto" w:fill="auto"/>
          </w:tcPr>
          <w:p w:rsidR="006A650E" w:rsidRPr="005D5D40" w:rsidRDefault="00D574EC" w:rsidP="00D9598D">
            <w:pPr>
              <w:jc w:val="left"/>
              <w:rPr>
                <w:lang w:val="fi-FI"/>
              </w:rPr>
            </w:pPr>
            <w:r w:rsidRPr="005D5D40">
              <w:rPr>
                <w:lang w:val="fi-FI"/>
              </w:rPr>
              <w:t>Jussi Jokio</w:t>
            </w:r>
          </w:p>
          <w:p w:rsidR="006A650E" w:rsidRPr="005D5D40" w:rsidRDefault="00D574EC" w:rsidP="00D9598D">
            <w:pPr>
              <w:jc w:val="left"/>
              <w:rPr>
                <w:lang w:val="fi-FI"/>
              </w:rPr>
            </w:pPr>
            <w:r w:rsidRPr="005D5D40">
              <w:rPr>
                <w:lang w:val="fi-FI"/>
              </w:rPr>
              <w:t>Niko Kupari</w:t>
            </w:r>
          </w:p>
        </w:tc>
      </w:tr>
      <w:tr w:rsidR="006A650E" w:rsidRPr="005D5D40">
        <w:tc>
          <w:tcPr>
            <w:tcW w:w="2817" w:type="dxa"/>
            <w:tcBorders>
              <w:top w:val="single" w:sz="1" w:space="0" w:color="000000"/>
              <w:left w:val="single" w:sz="1" w:space="0" w:color="000000"/>
              <w:bottom w:val="single" w:sz="1" w:space="0" w:color="000000"/>
              <w:right w:val="single" w:sz="1" w:space="0" w:color="000000"/>
            </w:tcBorders>
            <w:shd w:val="clear" w:color="auto" w:fill="auto"/>
          </w:tcPr>
          <w:p w:rsidR="006A650E" w:rsidRPr="005D5D40" w:rsidRDefault="006A650E" w:rsidP="00D9598D">
            <w:pPr>
              <w:jc w:val="left"/>
              <w:rPr>
                <w:lang w:val="fi-FI"/>
              </w:rPr>
            </w:pPr>
            <w:r w:rsidRPr="005D5D40">
              <w:rPr>
                <w:lang w:val="fi-FI"/>
              </w:rPr>
              <w:t>Hetu / op.numero</w:t>
            </w:r>
          </w:p>
        </w:tc>
        <w:tc>
          <w:tcPr>
            <w:tcW w:w="5596" w:type="dxa"/>
            <w:tcBorders>
              <w:top w:val="single" w:sz="1" w:space="0" w:color="000000"/>
              <w:left w:val="single" w:sz="1" w:space="0" w:color="000000"/>
              <w:bottom w:val="single" w:sz="1" w:space="0" w:color="000000"/>
              <w:right w:val="single" w:sz="1" w:space="0" w:color="000000"/>
            </w:tcBorders>
            <w:shd w:val="clear" w:color="auto" w:fill="auto"/>
          </w:tcPr>
          <w:p w:rsidR="006A650E" w:rsidRPr="005D5D40" w:rsidRDefault="00D574EC" w:rsidP="00D9598D">
            <w:pPr>
              <w:jc w:val="left"/>
              <w:rPr>
                <w:lang w:val="fi-FI"/>
              </w:rPr>
            </w:pPr>
            <w:r w:rsidRPr="005D5D40">
              <w:rPr>
                <w:lang w:val="fi-FI"/>
              </w:rPr>
              <w:t>2433950</w:t>
            </w:r>
          </w:p>
          <w:p w:rsidR="006A650E" w:rsidRPr="005D5D40" w:rsidRDefault="00D574EC" w:rsidP="00D9598D">
            <w:pPr>
              <w:jc w:val="left"/>
              <w:rPr>
                <w:lang w:val="fi-FI"/>
              </w:rPr>
            </w:pPr>
            <w:r w:rsidRPr="005D5D40">
              <w:rPr>
                <w:lang w:val="fi-FI"/>
              </w:rPr>
              <w:t>2354080</w:t>
            </w:r>
          </w:p>
        </w:tc>
      </w:tr>
      <w:tr w:rsidR="006A650E" w:rsidRPr="005D5D40">
        <w:tc>
          <w:tcPr>
            <w:tcW w:w="2817" w:type="dxa"/>
            <w:tcBorders>
              <w:top w:val="single" w:sz="1" w:space="0" w:color="000000"/>
              <w:left w:val="single" w:sz="1" w:space="0" w:color="000000"/>
              <w:bottom w:val="single" w:sz="1" w:space="0" w:color="000000"/>
              <w:right w:val="single" w:sz="1" w:space="0" w:color="000000"/>
            </w:tcBorders>
            <w:shd w:val="clear" w:color="auto" w:fill="auto"/>
          </w:tcPr>
          <w:p w:rsidR="006A650E" w:rsidRPr="005D5D40" w:rsidRDefault="006A650E" w:rsidP="00D9598D">
            <w:pPr>
              <w:jc w:val="left"/>
              <w:rPr>
                <w:lang w:val="fi-FI"/>
              </w:rPr>
            </w:pPr>
            <w:r w:rsidRPr="005D5D40">
              <w:rPr>
                <w:lang w:val="fi-FI"/>
              </w:rPr>
              <w:t>Tiedekunta ja laitos</w:t>
            </w:r>
          </w:p>
          <w:p w:rsidR="006A650E" w:rsidRPr="005D5D40" w:rsidRDefault="006A650E" w:rsidP="00D9598D">
            <w:pPr>
              <w:jc w:val="left"/>
              <w:rPr>
                <w:lang w:val="fi-FI"/>
              </w:rPr>
            </w:pPr>
            <w:r w:rsidRPr="005D5D40">
              <w:rPr>
                <w:lang w:val="fi-FI"/>
              </w:rPr>
              <w:t>(Aloitusvuosi)</w:t>
            </w:r>
          </w:p>
        </w:tc>
        <w:tc>
          <w:tcPr>
            <w:tcW w:w="5596" w:type="dxa"/>
            <w:tcBorders>
              <w:top w:val="single" w:sz="1" w:space="0" w:color="000000"/>
              <w:left w:val="single" w:sz="1" w:space="0" w:color="000000"/>
              <w:bottom w:val="single" w:sz="1" w:space="0" w:color="000000"/>
              <w:right w:val="single" w:sz="1" w:space="0" w:color="000000"/>
            </w:tcBorders>
            <w:shd w:val="clear" w:color="auto" w:fill="auto"/>
          </w:tcPr>
          <w:p w:rsidR="006A650E" w:rsidRPr="005D5D40" w:rsidRDefault="00D574EC" w:rsidP="00D9598D">
            <w:pPr>
              <w:jc w:val="left"/>
              <w:rPr>
                <w:lang w:val="fi-FI"/>
              </w:rPr>
            </w:pPr>
            <w:r w:rsidRPr="005D5D40">
              <w:rPr>
                <w:lang w:val="fi-FI"/>
              </w:rPr>
              <w:t>Tietotekniikka 2014</w:t>
            </w:r>
          </w:p>
          <w:p w:rsidR="006A650E" w:rsidRPr="005D5D40" w:rsidRDefault="00D574EC" w:rsidP="00D9598D">
            <w:pPr>
              <w:jc w:val="left"/>
              <w:rPr>
                <w:lang w:val="fi-FI"/>
              </w:rPr>
            </w:pPr>
            <w:r w:rsidRPr="005D5D40">
              <w:rPr>
                <w:lang w:val="fi-FI"/>
              </w:rPr>
              <w:t>Tietotekniikka 2014</w:t>
            </w:r>
          </w:p>
        </w:tc>
      </w:tr>
      <w:tr w:rsidR="006A650E" w:rsidRPr="005D5D40">
        <w:tc>
          <w:tcPr>
            <w:tcW w:w="2817" w:type="dxa"/>
            <w:tcBorders>
              <w:top w:val="single" w:sz="1" w:space="0" w:color="000000"/>
              <w:left w:val="single" w:sz="1" w:space="0" w:color="000000"/>
              <w:bottom w:val="single" w:sz="1" w:space="0" w:color="000000"/>
              <w:right w:val="single" w:sz="1" w:space="0" w:color="000000"/>
            </w:tcBorders>
            <w:shd w:val="clear" w:color="auto" w:fill="auto"/>
          </w:tcPr>
          <w:p w:rsidR="006A650E" w:rsidRPr="005D5D40" w:rsidRDefault="006A650E" w:rsidP="00D9598D">
            <w:pPr>
              <w:jc w:val="left"/>
              <w:rPr>
                <w:lang w:val="fi-FI"/>
              </w:rPr>
            </w:pPr>
            <w:r w:rsidRPr="005D5D40">
              <w:rPr>
                <w:lang w:val="fi-FI"/>
              </w:rPr>
              <w:t>Sähköpostiosoite</w:t>
            </w:r>
          </w:p>
        </w:tc>
        <w:tc>
          <w:tcPr>
            <w:tcW w:w="5596" w:type="dxa"/>
            <w:tcBorders>
              <w:top w:val="single" w:sz="1" w:space="0" w:color="000000"/>
              <w:left w:val="single" w:sz="1" w:space="0" w:color="000000"/>
              <w:bottom w:val="single" w:sz="1" w:space="0" w:color="000000"/>
              <w:right w:val="single" w:sz="1" w:space="0" w:color="000000"/>
            </w:tcBorders>
            <w:shd w:val="clear" w:color="auto" w:fill="auto"/>
          </w:tcPr>
          <w:p w:rsidR="006A650E" w:rsidRPr="005D5D40" w:rsidRDefault="0043037C" w:rsidP="00D9598D">
            <w:pPr>
              <w:jc w:val="left"/>
              <w:rPr>
                <w:lang w:val="fi-FI"/>
              </w:rPr>
            </w:pPr>
            <w:hyperlink r:id="rId40" w:history="1">
              <w:r w:rsidR="00D574EC" w:rsidRPr="005D5D40">
                <w:rPr>
                  <w:rStyle w:val="Hyperlinkki"/>
                  <w:lang w:val="fi-FI"/>
                </w:rPr>
                <w:t>jussi.jokio@student.oulu.fi</w:t>
              </w:r>
            </w:hyperlink>
          </w:p>
          <w:p w:rsidR="00D574EC" w:rsidRPr="005D5D40" w:rsidRDefault="0043037C" w:rsidP="00D9598D">
            <w:pPr>
              <w:jc w:val="left"/>
              <w:rPr>
                <w:lang w:val="fi-FI"/>
              </w:rPr>
            </w:pPr>
            <w:hyperlink r:id="rId41" w:history="1">
              <w:r w:rsidR="00D574EC" w:rsidRPr="005D5D40">
                <w:rPr>
                  <w:rStyle w:val="Hyperlinkki"/>
                  <w:lang w:val="fi-FI"/>
                </w:rPr>
                <w:t>niko_cu@hotmail.com</w:t>
              </w:r>
            </w:hyperlink>
          </w:p>
        </w:tc>
      </w:tr>
    </w:tbl>
    <w:p w:rsidR="006A650E" w:rsidRPr="005D5D40" w:rsidRDefault="006A650E" w:rsidP="00D9598D">
      <w:pPr>
        <w:jc w:val="left"/>
        <w:rPr>
          <w:lang w:val="fi-FI"/>
        </w:rPr>
      </w:pPr>
    </w:p>
    <w:p w:rsidR="006A650E" w:rsidRPr="005D5D40" w:rsidRDefault="006A650E" w:rsidP="00D9598D">
      <w:pPr>
        <w:jc w:val="left"/>
        <w:rPr>
          <w:lang w:val="fi-FI"/>
        </w:rPr>
      </w:pPr>
    </w:p>
    <w:p w:rsidR="006A650E" w:rsidRPr="005D5D40" w:rsidRDefault="006A650E" w:rsidP="00D9598D">
      <w:pPr>
        <w:jc w:val="left"/>
        <w:rPr>
          <w:lang w:val="fi-FI"/>
        </w:rPr>
      </w:pPr>
    </w:p>
    <w:sectPr w:rsidR="006A650E" w:rsidRPr="005D5D40">
      <w:type w:val="continuous"/>
      <w:pgSz w:w="11906" w:h="16838"/>
      <w:pgMar w:top="1134" w:right="1134" w:bottom="1134" w:left="1134"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037C" w:rsidRDefault="0043037C">
      <w:pPr>
        <w:spacing w:after="0"/>
      </w:pPr>
      <w:r>
        <w:separator/>
      </w:r>
    </w:p>
  </w:endnote>
  <w:endnote w:type="continuationSeparator" w:id="0">
    <w:p w:rsidR="0043037C" w:rsidRDefault="004303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Segoe UI Symbol"/>
    <w:charset w:val="00"/>
    <w:family w:val="auto"/>
    <w:pitch w:val="variable"/>
    <w:sig w:usb0="800000AF"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AAA" w:rsidRDefault="00A91AA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AAA" w:rsidRDefault="00A91AAA">
    <w:pPr>
      <w:pStyle w:val="Alatunnist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AAA" w:rsidRDefault="00A91AA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AAA" w:rsidRDefault="00A91AA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AAA" w:rsidRDefault="00A91AA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AAA" w:rsidRDefault="00A91AA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037C" w:rsidRDefault="0043037C">
      <w:pPr>
        <w:spacing w:after="0"/>
      </w:pPr>
      <w:r>
        <w:separator/>
      </w:r>
    </w:p>
  </w:footnote>
  <w:footnote w:type="continuationSeparator" w:id="0">
    <w:p w:rsidR="0043037C" w:rsidRDefault="0043037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AAA" w:rsidRDefault="00A91AAA">
    <w:pPr>
      <w:pStyle w:val="Yltunnis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AAA" w:rsidRDefault="00A91AA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AAA" w:rsidRDefault="00A91AA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AAA" w:rsidRDefault="00A91AAA">
    <w:pPr>
      <w:pStyle w:val="Yltunniste"/>
      <w:jc w:val="right"/>
    </w:pPr>
    <w:r>
      <w:rPr>
        <w:rStyle w:val="Sivunumero"/>
      </w:rPr>
      <w:fldChar w:fldCharType="begin"/>
    </w:r>
    <w:r>
      <w:rPr>
        <w:rStyle w:val="Sivunumero"/>
      </w:rPr>
      <w:instrText xml:space="preserve"> PAGE </w:instrText>
    </w:r>
    <w:r>
      <w:rPr>
        <w:rStyle w:val="Sivunumero"/>
      </w:rPr>
      <w:fldChar w:fldCharType="separate"/>
    </w:r>
    <w:r w:rsidR="005700D5">
      <w:rPr>
        <w:rStyle w:val="Sivunumero"/>
        <w:noProof/>
      </w:rPr>
      <w:t>24</w:t>
    </w:r>
    <w:r>
      <w:rPr>
        <w:rStyle w:val="Sivunumero"/>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AAA" w:rsidRDefault="00A91AA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pStyle w:val="Otsikko1"/>
      <w:lvlText w:val="%1."/>
      <w:lvlJc w:val="left"/>
      <w:pPr>
        <w:tabs>
          <w:tab w:val="num" w:pos="851"/>
        </w:tabs>
        <w:ind w:left="851" w:hanging="851"/>
      </w:pPr>
    </w:lvl>
    <w:lvl w:ilvl="1">
      <w:start w:val="1"/>
      <w:numFmt w:val="decimal"/>
      <w:pStyle w:val="Otsikko2"/>
      <w:lvlText w:val="%1.%2"/>
      <w:lvlJc w:val="left"/>
      <w:pPr>
        <w:tabs>
          <w:tab w:val="num" w:pos="576"/>
        </w:tabs>
        <w:ind w:left="576" w:hanging="576"/>
      </w:pPr>
    </w:lvl>
    <w:lvl w:ilvl="2">
      <w:start w:val="1"/>
      <w:numFmt w:val="decimal"/>
      <w:pStyle w:val="Otsikko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Otsikko5"/>
      <w:lvlText w:val="%1.%2.%3.%4.%5"/>
      <w:lvlJc w:val="left"/>
      <w:pPr>
        <w:tabs>
          <w:tab w:val="num" w:pos="1008"/>
        </w:tabs>
        <w:ind w:left="1008" w:hanging="1008"/>
      </w:pPr>
    </w:lvl>
    <w:lvl w:ilvl="5">
      <w:start w:val="1"/>
      <w:numFmt w:val="decimal"/>
      <w:pStyle w:val="Otsikko6"/>
      <w:lvlText w:val="%1.%2.%3.%4.%5.%6"/>
      <w:lvlJc w:val="left"/>
      <w:pPr>
        <w:tabs>
          <w:tab w:val="num" w:pos="1152"/>
        </w:tabs>
        <w:ind w:left="1152" w:hanging="1152"/>
      </w:pPr>
    </w:lvl>
    <w:lvl w:ilvl="6">
      <w:start w:val="1"/>
      <w:numFmt w:val="decimal"/>
      <w:pStyle w:val="Otsikko7"/>
      <w:lvlText w:val="%1.%2.%3.%4.%5.%6.%7"/>
      <w:lvlJc w:val="left"/>
      <w:pPr>
        <w:tabs>
          <w:tab w:val="num" w:pos="1296"/>
        </w:tabs>
        <w:ind w:left="1296" w:hanging="1296"/>
      </w:pPr>
    </w:lvl>
    <w:lvl w:ilvl="7">
      <w:start w:val="1"/>
      <w:numFmt w:val="decimal"/>
      <w:pStyle w:val="Otsikko8"/>
      <w:lvlText w:val="%1.%2.%3.%4.%5.%6.%7.%8"/>
      <w:lvlJc w:val="left"/>
      <w:pPr>
        <w:tabs>
          <w:tab w:val="num" w:pos="1440"/>
        </w:tabs>
        <w:ind w:left="1440" w:hanging="1440"/>
      </w:pPr>
    </w:lvl>
    <w:lvl w:ilvl="8">
      <w:start w:val="1"/>
      <w:numFmt w:val="decimal"/>
      <w:pStyle w:val="Otsikko9"/>
      <w:lvlText w:val="%1.%2.%3.%4.%5.%6.%7.%8.%9"/>
      <w:lvlJc w:val="left"/>
      <w:pPr>
        <w:tabs>
          <w:tab w:val="num" w:pos="1584"/>
        </w:tabs>
        <w:ind w:left="1584" w:hanging="1584"/>
      </w:pPr>
    </w:lvl>
  </w:abstractNum>
  <w:abstractNum w:abstractNumId="1" w15:restartNumberingAfterBreak="0">
    <w:nsid w:val="00000002"/>
    <w:multiLevelType w:val="singleLevel"/>
    <w:tmpl w:val="00000002"/>
    <w:name w:val="WW8Num10"/>
    <w:lvl w:ilvl="0">
      <w:start w:val="1"/>
      <w:numFmt w:val="bullet"/>
      <w:pStyle w:val="Merkittyluettelo"/>
      <w:lvlText w:val=""/>
      <w:lvlJc w:val="left"/>
      <w:pPr>
        <w:tabs>
          <w:tab w:val="num" w:pos="360"/>
        </w:tabs>
        <w:ind w:left="360" w:hanging="360"/>
      </w:pPr>
      <w:rPr>
        <w:rFonts w:ascii="Symbol" w:hAnsi="Symbol" w:cs="Symbol"/>
      </w:rPr>
    </w:lvl>
  </w:abstractNum>
  <w:abstractNum w:abstractNumId="2" w15:restartNumberingAfterBreak="0">
    <w:nsid w:val="00000003"/>
    <w:multiLevelType w:val="singleLevel"/>
    <w:tmpl w:val="00000003"/>
    <w:name w:val="WW8Num11"/>
    <w:lvl w:ilvl="0">
      <w:start w:val="1"/>
      <w:numFmt w:val="bullet"/>
      <w:pStyle w:val="ListItem"/>
      <w:lvlText w:val=""/>
      <w:lvlJc w:val="left"/>
      <w:pPr>
        <w:tabs>
          <w:tab w:val="num" w:pos="491"/>
        </w:tabs>
        <w:ind w:left="321" w:firstLine="76"/>
      </w:pPr>
      <w:rPr>
        <w:rFonts w:ascii="Symbol" w:hAnsi="Symbol" w:cs="Wingdings"/>
      </w:rPr>
    </w:lvl>
  </w:abstractNum>
  <w:abstractNum w:abstractNumId="3" w15:restartNumberingAfterBreak="0">
    <w:nsid w:val="00000004"/>
    <w:multiLevelType w:val="singleLevel"/>
    <w:tmpl w:val="00000004"/>
    <w:name w:val="WW8Num13"/>
    <w:lvl w:ilvl="0">
      <w:start w:val="1"/>
      <w:numFmt w:val="decimal"/>
      <w:pStyle w:val="ListItemNumbered"/>
      <w:lvlText w:val="%1."/>
      <w:lvlJc w:val="left"/>
      <w:pPr>
        <w:tabs>
          <w:tab w:val="num" w:pos="757"/>
        </w:tabs>
        <w:ind w:left="757" w:hanging="360"/>
      </w:pPr>
    </w:lvl>
  </w:abstractNum>
  <w:abstractNum w:abstractNumId="4" w15:restartNumberingAfterBreak="0">
    <w:nsid w:val="00000005"/>
    <w:multiLevelType w:val="singleLevel"/>
    <w:tmpl w:val="00000005"/>
    <w:name w:val="WW8Num20"/>
    <w:lvl w:ilvl="0">
      <w:start w:val="1"/>
      <w:numFmt w:val="decimal"/>
      <w:pStyle w:val="TableCaption"/>
      <w:lvlText w:val="Taulukko %1."/>
      <w:lvlJc w:val="left"/>
      <w:pPr>
        <w:tabs>
          <w:tab w:val="num" w:pos="567"/>
        </w:tabs>
        <w:ind w:left="851" w:hanging="851"/>
      </w:pPr>
      <w:rPr>
        <w:rFonts w:ascii="Arial" w:hAnsi="Arial" w:cs="Arial"/>
        <w:b/>
        <w:bCs/>
        <w:i w:val="0"/>
        <w:iCs w:val="0"/>
        <w:sz w:val="20"/>
        <w:szCs w:val="20"/>
      </w:rPr>
    </w:lvl>
  </w:abstractNum>
  <w:abstractNum w:abstractNumId="5" w15:restartNumberingAfterBreak="0">
    <w:nsid w:val="00000006"/>
    <w:multiLevelType w:val="singleLevel"/>
    <w:tmpl w:val="00000006"/>
    <w:name w:val="WW8Num28"/>
    <w:lvl w:ilvl="0">
      <w:start w:val="1"/>
      <w:numFmt w:val="decimal"/>
      <w:pStyle w:val="FigureCaption"/>
      <w:lvlText w:val="Kuva %1."/>
      <w:lvlJc w:val="left"/>
      <w:pPr>
        <w:tabs>
          <w:tab w:val="num" w:pos="964"/>
        </w:tabs>
        <w:ind w:left="964" w:hanging="964"/>
      </w:pPr>
      <w:rPr>
        <w:rFonts w:ascii="Arial" w:hAnsi="Arial" w:cs="Arial"/>
        <w:b/>
        <w:bCs/>
        <w:i w:val="0"/>
        <w:iCs w:val="0"/>
        <w:sz w:val="20"/>
        <w:szCs w:val="20"/>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8"/>
    <w:multiLevelType w:val="multilevel"/>
    <w:tmpl w:val="00000008"/>
    <w:lvl w:ilvl="0">
      <w:start w:val="1"/>
      <w:numFmt w:val="bullet"/>
      <w:lvlText w:val=""/>
      <w:lvlJc w:val="left"/>
      <w:pPr>
        <w:tabs>
          <w:tab w:val="num" w:pos="707"/>
        </w:tabs>
        <w:ind w:left="707"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8" w15:restartNumberingAfterBreak="0">
    <w:nsid w:val="00000009"/>
    <w:multiLevelType w:val="multilevel"/>
    <w:tmpl w:val="00000009"/>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15:restartNumberingAfterBreak="0">
    <w:nsid w:val="0000000A"/>
    <w:multiLevelType w:val="multilevel"/>
    <w:tmpl w:val="0000000A"/>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15:restartNumberingAfterBreak="0">
    <w:nsid w:val="0000000B"/>
    <w:multiLevelType w:val="multilevel"/>
    <w:tmpl w:val="0000000B"/>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15:restartNumberingAfterBreak="0">
    <w:nsid w:val="0000000C"/>
    <w:multiLevelType w:val="multilevel"/>
    <w:tmpl w:val="0000000C"/>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15:restartNumberingAfterBreak="0">
    <w:nsid w:val="0000000D"/>
    <w:multiLevelType w:val="multilevel"/>
    <w:tmpl w:val="0000000D"/>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15:restartNumberingAfterBreak="0">
    <w:nsid w:val="0000000E"/>
    <w:multiLevelType w:val="multilevel"/>
    <w:tmpl w:val="0000000E"/>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15:restartNumberingAfterBreak="0">
    <w:nsid w:val="0000000F"/>
    <w:multiLevelType w:val="multilevel"/>
    <w:tmpl w:val="0000000F"/>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15:restartNumberingAfterBreak="0">
    <w:nsid w:val="00000010"/>
    <w:multiLevelType w:val="multilevel"/>
    <w:tmpl w:val="00000010"/>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15:restartNumberingAfterBreak="0">
    <w:nsid w:val="00000011"/>
    <w:multiLevelType w:val="multilevel"/>
    <w:tmpl w:val="0000001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15:restartNumberingAfterBreak="0">
    <w:nsid w:val="00000012"/>
    <w:multiLevelType w:val="multilevel"/>
    <w:tmpl w:val="0000001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15:restartNumberingAfterBreak="0">
    <w:nsid w:val="00000013"/>
    <w:multiLevelType w:val="multilevel"/>
    <w:tmpl w:val="0000001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15:restartNumberingAfterBreak="0">
    <w:nsid w:val="00000014"/>
    <w:multiLevelType w:val="multilevel"/>
    <w:tmpl w:val="0000001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15:restartNumberingAfterBreak="0">
    <w:nsid w:val="00000015"/>
    <w:multiLevelType w:val="multilevel"/>
    <w:tmpl w:val="00000015"/>
    <w:lvl w:ilvl="0">
      <w:start w:val="1"/>
      <w:numFmt w:val="bullet"/>
      <w:lvlText w:val=""/>
      <w:lvlJc w:val="left"/>
      <w:pPr>
        <w:tabs>
          <w:tab w:val="num" w:pos="707"/>
        </w:tabs>
        <w:ind w:left="707"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21" w15:restartNumberingAfterBreak="0">
    <w:nsid w:val="00000016"/>
    <w:multiLevelType w:val="multilevel"/>
    <w:tmpl w:val="00000016"/>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2" w15:restartNumberingAfterBreak="0">
    <w:nsid w:val="00000017"/>
    <w:multiLevelType w:val="multilevel"/>
    <w:tmpl w:val="0000001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3" w15:restartNumberingAfterBreak="0">
    <w:nsid w:val="00000018"/>
    <w:multiLevelType w:val="multilevel"/>
    <w:tmpl w:val="00000018"/>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4" w15:restartNumberingAfterBreak="0">
    <w:nsid w:val="00000019"/>
    <w:multiLevelType w:val="multilevel"/>
    <w:tmpl w:val="00000019"/>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15:restartNumberingAfterBreak="0">
    <w:nsid w:val="0000001A"/>
    <w:multiLevelType w:val="multilevel"/>
    <w:tmpl w:val="0000001A"/>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6" w15:restartNumberingAfterBreak="0">
    <w:nsid w:val="0000001B"/>
    <w:multiLevelType w:val="multilevel"/>
    <w:tmpl w:val="0000001B"/>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15:restartNumberingAfterBreak="0">
    <w:nsid w:val="0000001C"/>
    <w:multiLevelType w:val="multilevel"/>
    <w:tmpl w:val="0000001C"/>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15:restartNumberingAfterBreak="0">
    <w:nsid w:val="0000001D"/>
    <w:multiLevelType w:val="multilevel"/>
    <w:tmpl w:val="0000001D"/>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9" w15:restartNumberingAfterBreak="0">
    <w:nsid w:val="0000001E"/>
    <w:multiLevelType w:val="multilevel"/>
    <w:tmpl w:val="0000001E"/>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0" w15:restartNumberingAfterBreak="0">
    <w:nsid w:val="0000001F"/>
    <w:multiLevelType w:val="multilevel"/>
    <w:tmpl w:val="0000001F"/>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1" w15:restartNumberingAfterBreak="0">
    <w:nsid w:val="00000020"/>
    <w:multiLevelType w:val="multilevel"/>
    <w:tmpl w:val="00000020"/>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2" w15:restartNumberingAfterBreak="0">
    <w:nsid w:val="00000021"/>
    <w:multiLevelType w:val="multilevel"/>
    <w:tmpl w:val="0000002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3" w15:restartNumberingAfterBreak="0">
    <w:nsid w:val="00000022"/>
    <w:multiLevelType w:val="multilevel"/>
    <w:tmpl w:val="00000022"/>
    <w:lvl w:ilvl="0">
      <w:start w:val="1"/>
      <w:numFmt w:val="bullet"/>
      <w:lvlText w:val=""/>
      <w:lvlJc w:val="left"/>
      <w:pPr>
        <w:tabs>
          <w:tab w:val="num" w:pos="360"/>
        </w:tabs>
        <w:ind w:left="360" w:hanging="360"/>
      </w:pPr>
      <w:rPr>
        <w:rFonts w:ascii="Wingdings 2" w:hAnsi="Wingdings 2" w:cs="OpenSymbol"/>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Wingdings 2" w:hAnsi="Wingdings 2" w:cs="OpenSymbol"/>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Wingdings 2" w:hAnsi="Wingdings 2" w:cs="OpenSymbol"/>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34" w15:restartNumberingAfterBreak="0">
    <w:nsid w:val="00000023"/>
    <w:multiLevelType w:val="multilevel"/>
    <w:tmpl w:val="0000002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5" w15:restartNumberingAfterBreak="0">
    <w:nsid w:val="46BD0D50"/>
    <w:multiLevelType w:val="hybridMultilevel"/>
    <w:tmpl w:val="539C1D6A"/>
    <w:lvl w:ilvl="0" w:tplc="040B000F">
      <w:start w:val="1"/>
      <w:numFmt w:val="decimal"/>
      <w:lvlText w:val="%1."/>
      <w:lvlJc w:val="left"/>
      <w:pPr>
        <w:ind w:left="1440" w:hanging="360"/>
      </w:pPr>
    </w:lvl>
    <w:lvl w:ilvl="1" w:tplc="040B0019">
      <w:start w:val="1"/>
      <w:numFmt w:val="lowerLetter"/>
      <w:lvlText w:val="%2."/>
      <w:lvlJc w:val="left"/>
      <w:pPr>
        <w:ind w:left="2160" w:hanging="360"/>
      </w:pPr>
    </w:lvl>
    <w:lvl w:ilvl="2" w:tplc="040B001B">
      <w:start w:val="1"/>
      <w:numFmt w:val="lowerRoman"/>
      <w:lvlText w:val="%3."/>
      <w:lvlJc w:val="right"/>
      <w:pPr>
        <w:ind w:left="2880" w:hanging="180"/>
      </w:pPr>
    </w:lvl>
    <w:lvl w:ilvl="3" w:tplc="D2DA946C">
      <w:start w:val="7"/>
      <w:numFmt w:val="bullet"/>
      <w:lvlText w:val="-"/>
      <w:lvlJc w:val="left"/>
      <w:pPr>
        <w:ind w:left="3600" w:hanging="360"/>
      </w:pPr>
      <w:rPr>
        <w:rFonts w:ascii="Calibri" w:eastAsiaTheme="minorHAnsi" w:hAnsi="Calibri" w:cs="Calibri" w:hint="default"/>
      </w:rPr>
    </w:lvl>
    <w:lvl w:ilvl="4" w:tplc="040B0019" w:tentative="1">
      <w:start w:val="1"/>
      <w:numFmt w:val="lowerLetter"/>
      <w:lvlText w:val="%5."/>
      <w:lvlJc w:val="left"/>
      <w:pPr>
        <w:ind w:left="4320" w:hanging="360"/>
      </w:pPr>
    </w:lvl>
    <w:lvl w:ilvl="5" w:tplc="040B001B" w:tentative="1">
      <w:start w:val="1"/>
      <w:numFmt w:val="lowerRoman"/>
      <w:lvlText w:val="%6."/>
      <w:lvlJc w:val="right"/>
      <w:pPr>
        <w:ind w:left="5040" w:hanging="180"/>
      </w:pPr>
    </w:lvl>
    <w:lvl w:ilvl="6" w:tplc="040B000F" w:tentative="1">
      <w:start w:val="1"/>
      <w:numFmt w:val="decimal"/>
      <w:lvlText w:val="%7."/>
      <w:lvlJc w:val="left"/>
      <w:pPr>
        <w:ind w:left="5760" w:hanging="360"/>
      </w:pPr>
    </w:lvl>
    <w:lvl w:ilvl="7" w:tplc="040B0019" w:tentative="1">
      <w:start w:val="1"/>
      <w:numFmt w:val="lowerLetter"/>
      <w:lvlText w:val="%8."/>
      <w:lvlJc w:val="left"/>
      <w:pPr>
        <w:ind w:left="6480" w:hanging="360"/>
      </w:pPr>
    </w:lvl>
    <w:lvl w:ilvl="8" w:tplc="040B001B" w:tentative="1">
      <w:start w:val="1"/>
      <w:numFmt w:val="lowerRoman"/>
      <w:lvlText w:val="%9."/>
      <w:lvlJc w:val="right"/>
      <w:pPr>
        <w:ind w:left="7200" w:hanging="180"/>
      </w:pPr>
    </w:lvl>
  </w:abstractNum>
  <w:abstractNum w:abstractNumId="36" w15:restartNumberingAfterBreak="0">
    <w:nsid w:val="5B493F1C"/>
    <w:multiLevelType w:val="hybridMultilevel"/>
    <w:tmpl w:val="539C1D6A"/>
    <w:lvl w:ilvl="0" w:tplc="040B000F">
      <w:start w:val="1"/>
      <w:numFmt w:val="decimal"/>
      <w:lvlText w:val="%1."/>
      <w:lvlJc w:val="left"/>
      <w:pPr>
        <w:ind w:left="1440" w:hanging="360"/>
      </w:pPr>
    </w:lvl>
    <w:lvl w:ilvl="1" w:tplc="040B0019">
      <w:start w:val="1"/>
      <w:numFmt w:val="lowerLetter"/>
      <w:lvlText w:val="%2."/>
      <w:lvlJc w:val="left"/>
      <w:pPr>
        <w:ind w:left="2160" w:hanging="360"/>
      </w:pPr>
    </w:lvl>
    <w:lvl w:ilvl="2" w:tplc="040B001B">
      <w:start w:val="1"/>
      <w:numFmt w:val="lowerRoman"/>
      <w:lvlText w:val="%3."/>
      <w:lvlJc w:val="right"/>
      <w:pPr>
        <w:ind w:left="2880" w:hanging="180"/>
      </w:pPr>
    </w:lvl>
    <w:lvl w:ilvl="3" w:tplc="D2DA946C">
      <w:start w:val="7"/>
      <w:numFmt w:val="bullet"/>
      <w:lvlText w:val="-"/>
      <w:lvlJc w:val="left"/>
      <w:pPr>
        <w:ind w:left="3600" w:hanging="360"/>
      </w:pPr>
      <w:rPr>
        <w:rFonts w:ascii="Calibri" w:eastAsiaTheme="minorHAnsi" w:hAnsi="Calibri" w:cs="Calibri" w:hint="default"/>
      </w:rPr>
    </w:lvl>
    <w:lvl w:ilvl="4" w:tplc="040B0019" w:tentative="1">
      <w:start w:val="1"/>
      <w:numFmt w:val="lowerLetter"/>
      <w:lvlText w:val="%5."/>
      <w:lvlJc w:val="left"/>
      <w:pPr>
        <w:ind w:left="4320" w:hanging="360"/>
      </w:pPr>
    </w:lvl>
    <w:lvl w:ilvl="5" w:tplc="040B001B" w:tentative="1">
      <w:start w:val="1"/>
      <w:numFmt w:val="lowerRoman"/>
      <w:lvlText w:val="%6."/>
      <w:lvlJc w:val="right"/>
      <w:pPr>
        <w:ind w:left="5040" w:hanging="180"/>
      </w:pPr>
    </w:lvl>
    <w:lvl w:ilvl="6" w:tplc="040B000F" w:tentative="1">
      <w:start w:val="1"/>
      <w:numFmt w:val="decimal"/>
      <w:lvlText w:val="%7."/>
      <w:lvlJc w:val="left"/>
      <w:pPr>
        <w:ind w:left="5760" w:hanging="360"/>
      </w:pPr>
    </w:lvl>
    <w:lvl w:ilvl="7" w:tplc="040B0019" w:tentative="1">
      <w:start w:val="1"/>
      <w:numFmt w:val="lowerLetter"/>
      <w:lvlText w:val="%8."/>
      <w:lvlJc w:val="left"/>
      <w:pPr>
        <w:ind w:left="6480" w:hanging="360"/>
      </w:pPr>
    </w:lvl>
    <w:lvl w:ilvl="8" w:tplc="040B001B" w:tentative="1">
      <w:start w:val="1"/>
      <w:numFmt w:val="lowerRoman"/>
      <w:lvlText w:val="%9."/>
      <w:lvlJc w:val="right"/>
      <w:pPr>
        <w:ind w:left="720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activeWritingStyle w:appName="MSWord" w:lang="en-GB" w:vendorID="64" w:dllVersion="0" w:nlCheck="1" w:checkStyle="0"/>
  <w:activeWritingStyle w:appName="MSWord" w:lang="en-US" w:vendorID="64" w:dllVersion="0" w:nlCheck="1" w:checkStyle="0"/>
  <w:activeWritingStyle w:appName="MSWord" w:lang="fi-FI" w:vendorID="64" w:dllVersion="0"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964"/>
  <w:hyphenationZone w:val="425"/>
  <w:defaultTableStyle w:val="Normaali"/>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C2B"/>
    <w:rsid w:val="0001353B"/>
    <w:rsid w:val="00016B82"/>
    <w:rsid w:val="000628AC"/>
    <w:rsid w:val="000933F1"/>
    <w:rsid w:val="00096548"/>
    <w:rsid w:val="000D7F0A"/>
    <w:rsid w:val="000E49FB"/>
    <w:rsid w:val="000E6502"/>
    <w:rsid w:val="00101C1F"/>
    <w:rsid w:val="00107CE0"/>
    <w:rsid w:val="00136F29"/>
    <w:rsid w:val="001A07E8"/>
    <w:rsid w:val="001A279F"/>
    <w:rsid w:val="001A3CB2"/>
    <w:rsid w:val="001F6275"/>
    <w:rsid w:val="002078E9"/>
    <w:rsid w:val="002918FA"/>
    <w:rsid w:val="002B04C9"/>
    <w:rsid w:val="002B388D"/>
    <w:rsid w:val="002B6588"/>
    <w:rsid w:val="002D792F"/>
    <w:rsid w:val="002F0CC6"/>
    <w:rsid w:val="002F0D03"/>
    <w:rsid w:val="00303AC7"/>
    <w:rsid w:val="003455A5"/>
    <w:rsid w:val="003A3FC1"/>
    <w:rsid w:val="003E2B30"/>
    <w:rsid w:val="003E6512"/>
    <w:rsid w:val="00424AAF"/>
    <w:rsid w:val="0043037C"/>
    <w:rsid w:val="004352E9"/>
    <w:rsid w:val="0044507D"/>
    <w:rsid w:val="00452390"/>
    <w:rsid w:val="00465C2B"/>
    <w:rsid w:val="0046751B"/>
    <w:rsid w:val="004A115B"/>
    <w:rsid w:val="004F1CD3"/>
    <w:rsid w:val="004F2408"/>
    <w:rsid w:val="004F326B"/>
    <w:rsid w:val="00535DE4"/>
    <w:rsid w:val="005625C8"/>
    <w:rsid w:val="005700D5"/>
    <w:rsid w:val="005A6BEE"/>
    <w:rsid w:val="005B2B6A"/>
    <w:rsid w:val="005C5EB3"/>
    <w:rsid w:val="005D5D40"/>
    <w:rsid w:val="00643D39"/>
    <w:rsid w:val="00684E1C"/>
    <w:rsid w:val="006A650E"/>
    <w:rsid w:val="006E4D2C"/>
    <w:rsid w:val="00743051"/>
    <w:rsid w:val="007849BE"/>
    <w:rsid w:val="007E2248"/>
    <w:rsid w:val="00802716"/>
    <w:rsid w:val="00825B47"/>
    <w:rsid w:val="008A06CF"/>
    <w:rsid w:val="008F3E1E"/>
    <w:rsid w:val="008F5BD0"/>
    <w:rsid w:val="00980FC4"/>
    <w:rsid w:val="009A1D6A"/>
    <w:rsid w:val="009B043B"/>
    <w:rsid w:val="009D27CB"/>
    <w:rsid w:val="009D5FE1"/>
    <w:rsid w:val="009D7BBF"/>
    <w:rsid w:val="00A025C0"/>
    <w:rsid w:val="00A06390"/>
    <w:rsid w:val="00A171AE"/>
    <w:rsid w:val="00A91AAA"/>
    <w:rsid w:val="00AE2059"/>
    <w:rsid w:val="00AF1625"/>
    <w:rsid w:val="00B26CDA"/>
    <w:rsid w:val="00B57B03"/>
    <w:rsid w:val="00B80A0D"/>
    <w:rsid w:val="00BA062F"/>
    <w:rsid w:val="00BF31BB"/>
    <w:rsid w:val="00C455A0"/>
    <w:rsid w:val="00C6546F"/>
    <w:rsid w:val="00C90E6C"/>
    <w:rsid w:val="00C93873"/>
    <w:rsid w:val="00D574EC"/>
    <w:rsid w:val="00D6270A"/>
    <w:rsid w:val="00D64DD3"/>
    <w:rsid w:val="00D9598D"/>
    <w:rsid w:val="00E178D1"/>
    <w:rsid w:val="00E64BA2"/>
    <w:rsid w:val="00EE7D50"/>
    <w:rsid w:val="00F32A4A"/>
    <w:rsid w:val="00F437C8"/>
    <w:rsid w:val="00F84ADB"/>
    <w:rsid w:val="00F9357F"/>
    <w:rsid w:val="00FF114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4EBC0AFE"/>
  <w15:chartTrackingRefBased/>
  <w15:docId w15:val="{3F3271FF-4C92-4DE6-AE4C-2DD8E2727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ali">
    <w:name w:val="Normal"/>
    <w:qFormat/>
    <w:pPr>
      <w:suppressAutoHyphens/>
      <w:autoSpaceDE w:val="0"/>
      <w:spacing w:after="240"/>
      <w:jc w:val="both"/>
    </w:pPr>
    <w:rPr>
      <w:sz w:val="24"/>
      <w:szCs w:val="24"/>
      <w:lang w:val="en-US" w:eastAsia="ar-SA"/>
    </w:rPr>
  </w:style>
  <w:style w:type="paragraph" w:styleId="Otsikko1">
    <w:name w:val="heading 1"/>
    <w:basedOn w:val="Normaali"/>
    <w:next w:val="Normaali"/>
    <w:qFormat/>
    <w:pPr>
      <w:keepNext/>
      <w:pageBreakBefore/>
      <w:numPr>
        <w:numId w:val="1"/>
      </w:numPr>
      <w:spacing w:before="960" w:after="480"/>
      <w:jc w:val="left"/>
      <w:outlineLvl w:val="0"/>
    </w:pPr>
    <w:rPr>
      <w:rFonts w:ascii="Arial" w:hAnsi="Arial" w:cs="Arial"/>
      <w:sz w:val="36"/>
      <w:szCs w:val="36"/>
    </w:rPr>
  </w:style>
  <w:style w:type="paragraph" w:styleId="Otsikko2">
    <w:name w:val="heading 2"/>
    <w:basedOn w:val="Normaali"/>
    <w:next w:val="Normaali"/>
    <w:qFormat/>
    <w:pPr>
      <w:keepNext/>
      <w:keepLines/>
      <w:numPr>
        <w:ilvl w:val="1"/>
        <w:numId w:val="1"/>
      </w:numPr>
      <w:tabs>
        <w:tab w:val="left" w:pos="5670"/>
      </w:tabs>
      <w:spacing w:before="240"/>
      <w:outlineLvl w:val="1"/>
    </w:pPr>
    <w:rPr>
      <w:rFonts w:ascii="Arial" w:hAnsi="Arial" w:cs="Arial"/>
      <w:sz w:val="28"/>
      <w:szCs w:val="28"/>
    </w:rPr>
  </w:style>
  <w:style w:type="paragraph" w:styleId="Otsikko3">
    <w:name w:val="heading 3"/>
    <w:basedOn w:val="Otsikko2"/>
    <w:next w:val="Normaali"/>
    <w:qFormat/>
    <w:pPr>
      <w:numPr>
        <w:ilvl w:val="2"/>
      </w:numPr>
      <w:tabs>
        <w:tab w:val="clear" w:pos="5670"/>
      </w:tabs>
      <w:outlineLvl w:val="2"/>
    </w:pPr>
  </w:style>
  <w:style w:type="paragraph" w:styleId="Otsikko4">
    <w:name w:val="heading 4"/>
    <w:basedOn w:val="Otsikko3"/>
    <w:next w:val="Normaali"/>
    <w:qFormat/>
    <w:pPr>
      <w:numPr>
        <w:ilvl w:val="0"/>
        <w:numId w:val="0"/>
      </w:numPr>
      <w:outlineLvl w:val="3"/>
    </w:pPr>
    <w:rPr>
      <w:i/>
      <w:iCs/>
      <w:sz w:val="24"/>
      <w:szCs w:val="24"/>
    </w:rPr>
  </w:style>
  <w:style w:type="paragraph" w:styleId="Otsikko5">
    <w:name w:val="heading 5"/>
    <w:basedOn w:val="Otsikko4"/>
    <w:next w:val="Normaali"/>
    <w:qFormat/>
    <w:pPr>
      <w:numPr>
        <w:ilvl w:val="4"/>
        <w:numId w:val="1"/>
      </w:numPr>
      <w:outlineLvl w:val="4"/>
    </w:pPr>
  </w:style>
  <w:style w:type="paragraph" w:styleId="Otsikko6">
    <w:name w:val="heading 6"/>
    <w:basedOn w:val="Normaali"/>
    <w:next w:val="Normaali"/>
    <w:qFormat/>
    <w:pPr>
      <w:numPr>
        <w:ilvl w:val="5"/>
        <w:numId w:val="1"/>
      </w:numPr>
      <w:spacing w:before="240" w:after="60"/>
      <w:outlineLvl w:val="5"/>
    </w:pPr>
    <w:rPr>
      <w:b/>
      <w:bCs/>
      <w:sz w:val="22"/>
      <w:szCs w:val="22"/>
    </w:rPr>
  </w:style>
  <w:style w:type="paragraph" w:styleId="Otsikko7">
    <w:name w:val="heading 7"/>
    <w:basedOn w:val="Normaali"/>
    <w:next w:val="Normaali"/>
    <w:qFormat/>
    <w:pPr>
      <w:numPr>
        <w:ilvl w:val="6"/>
        <w:numId w:val="1"/>
      </w:numPr>
      <w:spacing w:before="240" w:after="60"/>
      <w:outlineLvl w:val="6"/>
    </w:pPr>
  </w:style>
  <w:style w:type="paragraph" w:styleId="Otsikko8">
    <w:name w:val="heading 8"/>
    <w:basedOn w:val="Normaali"/>
    <w:next w:val="Normaali"/>
    <w:qFormat/>
    <w:pPr>
      <w:numPr>
        <w:ilvl w:val="7"/>
        <w:numId w:val="1"/>
      </w:numPr>
      <w:spacing w:before="240" w:after="60"/>
      <w:outlineLvl w:val="7"/>
    </w:pPr>
    <w:rPr>
      <w:i/>
      <w:iCs/>
    </w:rPr>
  </w:style>
  <w:style w:type="paragraph" w:styleId="Otsikko9">
    <w:name w:val="heading 9"/>
    <w:basedOn w:val="Normaali"/>
    <w:next w:val="Normaali"/>
    <w:qFormat/>
    <w:pPr>
      <w:numPr>
        <w:ilvl w:val="8"/>
        <w:numId w:val="1"/>
      </w:numPr>
      <w:spacing w:before="240" w:after="60"/>
      <w:outlineLvl w:val="8"/>
    </w:pPr>
    <w:rPr>
      <w:rFonts w:ascii="Arial" w:hAnsi="Arial" w:cs="Arial"/>
      <w:sz w:val="22"/>
      <w:szCs w:val="22"/>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1z0">
    <w:name w:val="WW8Num11z0"/>
    <w:rPr>
      <w:rFonts w:ascii="Symbol" w:hAnsi="Symbol" w:cs="Wingdings"/>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3z3">
    <w:name w:val="WW8Num13z3"/>
    <w:rPr>
      <w:rFonts w:ascii="Symbol" w:hAnsi="Symbol" w:cs="Symbol"/>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Courier New"/>
    </w:rPr>
  </w:style>
  <w:style w:type="character" w:customStyle="1" w:styleId="WW8Num15z3">
    <w:name w:val="WW8Num15z3"/>
    <w:rPr>
      <w:rFonts w:ascii="Symbol" w:hAnsi="Symbol" w:cs="Symbol"/>
    </w:rPr>
  </w:style>
  <w:style w:type="character" w:customStyle="1" w:styleId="WW8Num16z0">
    <w:name w:val="WW8Num16z0"/>
    <w:rPr>
      <w:rFonts w:ascii="Arial" w:hAnsi="Arial" w:cs="Arial"/>
      <w:b/>
      <w:bCs/>
      <w:i w:val="0"/>
      <w:iCs w:val="0"/>
      <w:sz w:val="20"/>
      <w:szCs w:val="20"/>
    </w:rPr>
  </w:style>
  <w:style w:type="character" w:customStyle="1" w:styleId="WW8Num17z0">
    <w:name w:val="WW8Num17z0"/>
    <w:rPr>
      <w:rFonts w:ascii="Arial" w:hAnsi="Arial" w:cs="Arial"/>
      <w:b/>
      <w:bCs/>
      <w:i w:val="0"/>
      <w:iCs w:val="0"/>
      <w:sz w:val="20"/>
      <w:szCs w:val="20"/>
    </w:rPr>
  </w:style>
  <w:style w:type="character" w:customStyle="1" w:styleId="WW8Num20z0">
    <w:name w:val="WW8Num20z0"/>
    <w:rPr>
      <w:rFonts w:ascii="Arial" w:hAnsi="Arial" w:cs="Arial"/>
      <w:b/>
      <w:bCs/>
      <w:i w:val="0"/>
      <w:iCs w:val="0"/>
      <w:sz w:val="20"/>
      <w:szCs w:val="20"/>
    </w:rPr>
  </w:style>
  <w:style w:type="character" w:customStyle="1" w:styleId="WW8Num21z0">
    <w:name w:val="WW8Num21z0"/>
    <w:rPr>
      <w:rFonts w:ascii="Arial" w:hAnsi="Arial" w:cs="Arial"/>
      <w:b/>
      <w:bCs/>
      <w:i w:val="0"/>
      <w:iCs w:val="0"/>
      <w:sz w:val="20"/>
      <w:szCs w:val="20"/>
    </w:rPr>
  </w:style>
  <w:style w:type="character" w:customStyle="1" w:styleId="WW8Num22z0">
    <w:name w:val="WW8Num22z0"/>
    <w:rPr>
      <w:rFonts w:ascii="Arial" w:hAnsi="Arial" w:cs="Arial"/>
      <w:b/>
      <w:bCs/>
      <w:i w:val="0"/>
      <w:iCs w:val="0"/>
      <w:sz w:val="20"/>
      <w:szCs w:val="20"/>
    </w:rPr>
  </w:style>
  <w:style w:type="character" w:customStyle="1" w:styleId="WW8Num27z0">
    <w:name w:val="WW8Num27z0"/>
    <w:rPr>
      <w:rFonts w:ascii="Arial" w:hAnsi="Arial" w:cs="Arial"/>
      <w:b/>
      <w:bCs/>
      <w:i w:val="0"/>
      <w:iCs w:val="0"/>
      <w:sz w:val="20"/>
      <w:szCs w:val="20"/>
    </w:rPr>
  </w:style>
  <w:style w:type="character" w:customStyle="1" w:styleId="WW8Num28z0">
    <w:name w:val="WW8Num28z0"/>
    <w:rPr>
      <w:rFonts w:ascii="Arial" w:hAnsi="Arial" w:cs="Arial"/>
      <w:b/>
      <w:bCs/>
      <w:i w:val="0"/>
      <w:iCs w:val="0"/>
      <w:sz w:val="20"/>
      <w:szCs w:val="20"/>
    </w:rPr>
  </w:style>
  <w:style w:type="character" w:customStyle="1" w:styleId="WW8Num29z0">
    <w:name w:val="WW8Num29z0"/>
    <w:rPr>
      <w:rFonts w:ascii="Arial" w:hAnsi="Arial" w:cs="Arial"/>
      <w:b/>
      <w:bCs/>
      <w:i w:val="0"/>
      <w:iCs w:val="0"/>
      <w:sz w:val="20"/>
      <w:szCs w:val="20"/>
    </w:rPr>
  </w:style>
  <w:style w:type="character" w:customStyle="1" w:styleId="WW8Num30z0">
    <w:name w:val="WW8Num30z0"/>
    <w:rPr>
      <w:rFonts w:ascii="Arial" w:hAnsi="Arial" w:cs="Arial"/>
      <w:b/>
      <w:bCs/>
      <w:i w:val="0"/>
      <w:iCs w:val="0"/>
      <w:sz w:val="20"/>
      <w:szCs w:val="20"/>
    </w:rPr>
  </w:style>
  <w:style w:type="character" w:customStyle="1" w:styleId="WW8Num31z0">
    <w:name w:val="WW8Num31z0"/>
    <w:rPr>
      <w:rFonts w:ascii="Arial" w:hAnsi="Arial" w:cs="Arial"/>
      <w:b/>
      <w:bCs/>
      <w:i w:val="0"/>
      <w:iCs w:val="0"/>
      <w:sz w:val="20"/>
      <w:szCs w:val="20"/>
    </w:rPr>
  </w:style>
  <w:style w:type="character" w:customStyle="1" w:styleId="WW8Num33z0">
    <w:name w:val="WW8Num33z0"/>
    <w:rPr>
      <w:rFonts w:ascii="Arial" w:hAnsi="Arial" w:cs="Arial"/>
      <w:b/>
      <w:bCs/>
      <w:i w:val="0"/>
      <w:iCs w:val="0"/>
      <w:sz w:val="20"/>
      <w:szCs w:val="20"/>
    </w:rPr>
  </w:style>
  <w:style w:type="character" w:customStyle="1" w:styleId="WW8Num34z0">
    <w:name w:val="WW8Num34z0"/>
    <w:rPr>
      <w:b/>
      <w:bCs/>
      <w:i w:val="0"/>
      <w:iCs w:val="0"/>
      <w:sz w:val="20"/>
      <w:szCs w:val="20"/>
    </w:rPr>
  </w:style>
  <w:style w:type="character" w:customStyle="1" w:styleId="WW8Num36z0">
    <w:name w:val="WW8Num36z0"/>
    <w:rPr>
      <w:rFonts w:ascii="Arial" w:hAnsi="Arial" w:cs="Arial"/>
      <w:sz w:val="20"/>
      <w:szCs w:val="20"/>
    </w:rPr>
  </w:style>
  <w:style w:type="character" w:customStyle="1" w:styleId="WW8Num37z0">
    <w:name w:val="WW8Num37z0"/>
    <w:rPr>
      <w:rFonts w:ascii="Arial" w:hAnsi="Arial" w:cs="Arial"/>
      <w:b/>
      <w:bCs/>
      <w:i w:val="0"/>
      <w:iCs w:val="0"/>
      <w:sz w:val="20"/>
      <w:szCs w:val="20"/>
    </w:rPr>
  </w:style>
  <w:style w:type="character" w:customStyle="1" w:styleId="EndnoteCharacters">
    <w:name w:val="Endnote Characters"/>
    <w:rPr>
      <w:vertAlign w:val="superscript"/>
    </w:rPr>
  </w:style>
  <w:style w:type="character" w:customStyle="1" w:styleId="FootnoteCharacters">
    <w:name w:val="Footnote Characters"/>
    <w:rPr>
      <w:position w:val="6"/>
      <w:sz w:val="16"/>
      <w:szCs w:val="16"/>
    </w:rPr>
  </w:style>
  <w:style w:type="character" w:styleId="Sivunumero">
    <w:name w:val="page number"/>
    <w:basedOn w:val="Kappaleenoletusfontti"/>
  </w:style>
  <w:style w:type="character" w:customStyle="1" w:styleId="Emphasized">
    <w:name w:val="Emphasized"/>
    <w:rPr>
      <w:i/>
      <w:lang w:val="fi-FI"/>
    </w:rPr>
  </w:style>
  <w:style w:type="character" w:styleId="Hyperlinkki">
    <w:name w:val="Hyperlink"/>
    <w:uiPriority w:val="99"/>
    <w:rPr>
      <w:color w:val="0000FF"/>
      <w:u w:val="single"/>
    </w:rPr>
  </w:style>
  <w:style w:type="character" w:styleId="Alaviitteenviite">
    <w:name w:val="footnote reference"/>
    <w:rPr>
      <w:vertAlign w:val="superscript"/>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ali"/>
    <w:next w:val="Leipteksti"/>
    <w:pPr>
      <w:keepNext/>
      <w:spacing w:before="240" w:after="120"/>
    </w:pPr>
    <w:rPr>
      <w:rFonts w:ascii="Arial" w:eastAsia="Arial Unicode MS" w:hAnsi="Arial" w:cs="Arial Unicode MS"/>
      <w:sz w:val="28"/>
      <w:szCs w:val="28"/>
    </w:rPr>
  </w:style>
  <w:style w:type="paragraph" w:styleId="Leipteksti">
    <w:name w:val="Body Text"/>
    <w:basedOn w:val="Normaali"/>
    <w:pPr>
      <w:spacing w:after="120"/>
    </w:pPr>
  </w:style>
  <w:style w:type="paragraph" w:styleId="Luettelo">
    <w:name w:val="List"/>
    <w:basedOn w:val="Normaali"/>
    <w:pPr>
      <w:ind w:left="283" w:hanging="283"/>
    </w:pPr>
  </w:style>
  <w:style w:type="paragraph" w:styleId="Kuvaotsikko">
    <w:name w:val="caption"/>
    <w:basedOn w:val="Normaali"/>
    <w:qFormat/>
    <w:pPr>
      <w:suppressLineNumbers/>
      <w:spacing w:before="120" w:after="120"/>
    </w:pPr>
    <w:rPr>
      <w:i/>
      <w:iCs/>
    </w:rPr>
  </w:style>
  <w:style w:type="paragraph" w:customStyle="1" w:styleId="Index">
    <w:name w:val="Index"/>
    <w:basedOn w:val="Normaali"/>
    <w:pPr>
      <w:suppressLineNumbers/>
    </w:pPr>
  </w:style>
  <w:style w:type="paragraph" w:styleId="Sisluet5">
    <w:name w:val="toc 5"/>
    <w:basedOn w:val="Normaali"/>
    <w:next w:val="Normaali"/>
    <w:pPr>
      <w:tabs>
        <w:tab w:val="left" w:leader="dot" w:pos="8079"/>
        <w:tab w:val="right" w:pos="8505"/>
      </w:tabs>
      <w:ind w:left="2835" w:right="850"/>
    </w:pPr>
  </w:style>
  <w:style w:type="paragraph" w:styleId="Sisluet4">
    <w:name w:val="toc 4"/>
    <w:basedOn w:val="Normaali"/>
    <w:next w:val="Normaali"/>
    <w:pPr>
      <w:tabs>
        <w:tab w:val="left" w:pos="2835"/>
        <w:tab w:val="right" w:leader="dot" w:pos="8504"/>
      </w:tabs>
      <w:spacing w:after="0"/>
      <w:ind w:left="2211" w:right="567" w:hanging="737"/>
    </w:pPr>
  </w:style>
  <w:style w:type="paragraph" w:styleId="Sisluet3">
    <w:name w:val="toc 3"/>
    <w:basedOn w:val="Normaali"/>
    <w:next w:val="Normaali"/>
    <w:uiPriority w:val="39"/>
    <w:pPr>
      <w:tabs>
        <w:tab w:val="right" w:leader="dot" w:pos="8504"/>
      </w:tabs>
      <w:spacing w:after="0"/>
      <w:ind w:left="1474" w:right="567" w:hanging="680"/>
    </w:pPr>
  </w:style>
  <w:style w:type="paragraph" w:styleId="Sisluet2">
    <w:name w:val="toc 2"/>
    <w:basedOn w:val="Normaali"/>
    <w:next w:val="Normaali"/>
    <w:uiPriority w:val="39"/>
    <w:pPr>
      <w:tabs>
        <w:tab w:val="right" w:leader="dot" w:pos="8504"/>
      </w:tabs>
      <w:spacing w:after="0"/>
      <w:ind w:left="794" w:right="567" w:hanging="510"/>
    </w:pPr>
  </w:style>
  <w:style w:type="paragraph" w:styleId="Sisluet1">
    <w:name w:val="toc 1"/>
    <w:basedOn w:val="Normaali"/>
    <w:next w:val="Normaali"/>
    <w:uiPriority w:val="39"/>
    <w:pPr>
      <w:tabs>
        <w:tab w:val="right" w:leader="dot" w:pos="8504"/>
      </w:tabs>
      <w:spacing w:after="0"/>
      <w:ind w:left="284" w:right="567" w:hanging="284"/>
    </w:pPr>
  </w:style>
  <w:style w:type="paragraph" w:styleId="Yltunniste">
    <w:name w:val="header"/>
    <w:basedOn w:val="Normaali"/>
    <w:pPr>
      <w:tabs>
        <w:tab w:val="center" w:pos="4252"/>
        <w:tab w:val="right" w:pos="8504"/>
      </w:tabs>
    </w:pPr>
  </w:style>
  <w:style w:type="paragraph" w:styleId="Alaviitteenteksti">
    <w:name w:val="footnote text"/>
    <w:basedOn w:val="Normaali"/>
    <w:rPr>
      <w:sz w:val="20"/>
      <w:szCs w:val="20"/>
    </w:rPr>
  </w:style>
  <w:style w:type="paragraph" w:customStyle="1" w:styleId="Luettelo1">
    <w:name w:val="Luettelo1"/>
    <w:basedOn w:val="Normaali"/>
    <w:pPr>
      <w:tabs>
        <w:tab w:val="left" w:pos="2380"/>
      </w:tabs>
      <w:spacing w:after="0"/>
      <w:ind w:left="1120"/>
    </w:pPr>
  </w:style>
  <w:style w:type="paragraph" w:styleId="Asiakirjanrakenneruutu">
    <w:name w:val="Document Map"/>
    <w:basedOn w:val="Normaali"/>
    <w:pPr>
      <w:shd w:val="clear" w:color="auto" w:fill="000080"/>
    </w:pPr>
    <w:rPr>
      <w:rFonts w:ascii="Tahoma" w:hAnsi="Tahoma" w:cs="Tahoma"/>
      <w:sz w:val="20"/>
      <w:szCs w:val="20"/>
    </w:rPr>
  </w:style>
  <w:style w:type="paragraph" w:customStyle="1" w:styleId="Heading0">
    <w:name w:val="Heading0"/>
    <w:basedOn w:val="Otsikko1"/>
    <w:next w:val="Normaali"/>
    <w:pPr>
      <w:numPr>
        <w:numId w:val="0"/>
      </w:numPr>
    </w:pPr>
    <w:rPr>
      <w:lang w:val="fi-FI"/>
    </w:rPr>
  </w:style>
  <w:style w:type="paragraph" w:styleId="Otsikko">
    <w:name w:val="Title"/>
    <w:basedOn w:val="Normaali"/>
    <w:next w:val="Normaali"/>
    <w:qFormat/>
    <w:pPr>
      <w:spacing w:before="6400" w:after="0"/>
      <w:jc w:val="center"/>
    </w:pPr>
    <w:rPr>
      <w:rFonts w:ascii="Arial" w:hAnsi="Arial" w:cs="Arial"/>
      <w:b/>
      <w:bCs/>
      <w:kern w:val="1"/>
      <w:sz w:val="40"/>
      <w:szCs w:val="40"/>
    </w:rPr>
  </w:style>
  <w:style w:type="paragraph" w:styleId="Alaotsikko">
    <w:name w:val="Subtitle"/>
    <w:basedOn w:val="Normaali"/>
    <w:next w:val="Leipteksti"/>
    <w:qFormat/>
    <w:pPr>
      <w:spacing w:after="0"/>
      <w:jc w:val="center"/>
    </w:pPr>
    <w:rPr>
      <w:rFonts w:ascii="Arial" w:hAnsi="Arial" w:cs="Arial"/>
      <w:sz w:val="32"/>
      <w:szCs w:val="32"/>
    </w:rPr>
  </w:style>
  <w:style w:type="paragraph" w:styleId="Alatunniste">
    <w:name w:val="footer"/>
    <w:basedOn w:val="Normaali"/>
    <w:pPr>
      <w:tabs>
        <w:tab w:val="center" w:pos="4320"/>
        <w:tab w:val="right" w:pos="8640"/>
      </w:tabs>
    </w:pPr>
  </w:style>
  <w:style w:type="paragraph" w:customStyle="1" w:styleId="AuthorInformation">
    <w:name w:val="AuthorInformation"/>
    <w:basedOn w:val="Normaali"/>
    <w:pPr>
      <w:keepLines/>
      <w:spacing w:after="0"/>
      <w:ind w:left="6237"/>
      <w:jc w:val="left"/>
    </w:pPr>
  </w:style>
  <w:style w:type="paragraph" w:customStyle="1" w:styleId="FigureCaption">
    <w:name w:val="FigureCaption"/>
    <w:basedOn w:val="Normaali"/>
    <w:next w:val="Normaali"/>
    <w:pPr>
      <w:numPr>
        <w:numId w:val="6"/>
      </w:numPr>
      <w:spacing w:before="120"/>
      <w:jc w:val="left"/>
    </w:pPr>
    <w:rPr>
      <w:rFonts w:ascii="Arial" w:hAnsi="Arial" w:cs="Arial"/>
      <w:sz w:val="20"/>
      <w:szCs w:val="20"/>
      <w:lang w:val="fi-FI"/>
    </w:rPr>
  </w:style>
  <w:style w:type="paragraph" w:customStyle="1" w:styleId="TableCaption">
    <w:name w:val="TableCaption"/>
    <w:basedOn w:val="FigureCaption"/>
    <w:next w:val="Normaali"/>
    <w:pPr>
      <w:numPr>
        <w:numId w:val="5"/>
      </w:numPr>
      <w:spacing w:before="240" w:after="120"/>
      <w:ind w:left="1418" w:hanging="1418"/>
    </w:pPr>
  </w:style>
  <w:style w:type="paragraph" w:customStyle="1" w:styleId="TableText">
    <w:name w:val="TableText"/>
    <w:basedOn w:val="Normaali"/>
    <w:pPr>
      <w:spacing w:before="60" w:after="60"/>
      <w:jc w:val="left"/>
    </w:pPr>
    <w:rPr>
      <w:sz w:val="20"/>
      <w:szCs w:val="20"/>
      <w:lang w:val="fi-FI"/>
    </w:rPr>
  </w:style>
  <w:style w:type="paragraph" w:customStyle="1" w:styleId="TableHeader">
    <w:name w:val="TableHeader"/>
    <w:basedOn w:val="TableText"/>
    <w:rPr>
      <w:b/>
      <w:bCs/>
    </w:rPr>
  </w:style>
  <w:style w:type="paragraph" w:styleId="Merkittyluettelo">
    <w:name w:val="List Bullet"/>
    <w:basedOn w:val="Normaali"/>
    <w:pPr>
      <w:numPr>
        <w:numId w:val="2"/>
      </w:numPr>
    </w:pPr>
  </w:style>
  <w:style w:type="paragraph" w:customStyle="1" w:styleId="ListItem">
    <w:name w:val="ListItem"/>
    <w:basedOn w:val="Normaali"/>
    <w:next w:val="Normaali"/>
    <w:pPr>
      <w:numPr>
        <w:numId w:val="3"/>
      </w:numPr>
      <w:spacing w:after="0"/>
      <w:jc w:val="left"/>
    </w:pPr>
    <w:rPr>
      <w:lang w:val="fi-FI"/>
    </w:rPr>
  </w:style>
  <w:style w:type="paragraph" w:customStyle="1" w:styleId="ListItemLast">
    <w:name w:val="ListItemLast"/>
    <w:basedOn w:val="ListItem"/>
    <w:next w:val="Normaali"/>
    <w:pPr>
      <w:spacing w:after="240"/>
    </w:pPr>
  </w:style>
  <w:style w:type="paragraph" w:customStyle="1" w:styleId="ListItemNumbered">
    <w:name w:val="ListItemNumbered"/>
    <w:basedOn w:val="ListItem"/>
    <w:pPr>
      <w:numPr>
        <w:numId w:val="4"/>
      </w:numPr>
    </w:pPr>
  </w:style>
  <w:style w:type="paragraph" w:customStyle="1" w:styleId="CodeSample">
    <w:name w:val="CodeSample"/>
    <w:basedOn w:val="Normaali"/>
    <w:pPr>
      <w:spacing w:after="0"/>
    </w:pPr>
    <w:rPr>
      <w:rFonts w:ascii="Courier New" w:hAnsi="Courier New"/>
      <w:sz w:val="20"/>
    </w:rPr>
  </w:style>
  <w:style w:type="paragraph" w:customStyle="1" w:styleId="StyleAuthorInformationLeft10cm">
    <w:name w:val="Style AuthorInformation + Left:  10 cm"/>
    <w:basedOn w:val="AuthorInformation"/>
    <w:pPr>
      <w:ind w:left="5670"/>
    </w:pPr>
    <w:rPr>
      <w:szCs w:val="20"/>
    </w:rPr>
  </w:style>
  <w:style w:type="paragraph" w:customStyle="1" w:styleId="Keywords">
    <w:name w:val="Keywords"/>
    <w:basedOn w:val="Otsikko4"/>
    <w:pPr>
      <w:spacing w:after="0"/>
    </w:pPr>
    <w:rPr>
      <w:lang w:val="fi-FI"/>
    </w:rPr>
  </w:style>
  <w:style w:type="paragraph" w:styleId="Seliteteksti">
    <w:name w:val="Balloon Text"/>
    <w:basedOn w:val="Normaali"/>
    <w:rPr>
      <w:rFonts w:ascii="Tahoma" w:hAnsi="Tahoma"/>
      <w:sz w:val="16"/>
      <w:szCs w:val="16"/>
    </w:rPr>
  </w:style>
  <w:style w:type="paragraph" w:styleId="HTML-esimuotoiltu">
    <w:name w:val="HTML Preformatted"/>
    <w:basedOn w:val="Normaali"/>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after="0"/>
      <w:jc w:val="left"/>
    </w:pPr>
    <w:rPr>
      <w:rFonts w:ascii="Courier New" w:hAnsi="Courier New" w:cs="Courier New"/>
      <w:color w:val="000000"/>
      <w:sz w:val="20"/>
      <w:szCs w:val="20"/>
      <w:lang w:eastAsia="hi-IN" w:bidi="hi-IN"/>
    </w:rPr>
  </w:style>
  <w:style w:type="paragraph" w:styleId="Sisluet6">
    <w:name w:val="toc 6"/>
    <w:basedOn w:val="Index"/>
    <w:pPr>
      <w:tabs>
        <w:tab w:val="right" w:leader="dot" w:pos="8223"/>
      </w:tabs>
      <w:ind w:left="1415"/>
    </w:pPr>
  </w:style>
  <w:style w:type="paragraph" w:styleId="Sisluet7">
    <w:name w:val="toc 7"/>
    <w:basedOn w:val="Index"/>
    <w:pPr>
      <w:tabs>
        <w:tab w:val="right" w:leader="dot" w:pos="7940"/>
      </w:tabs>
      <w:ind w:left="1698"/>
    </w:pPr>
  </w:style>
  <w:style w:type="paragraph" w:styleId="Sisluet8">
    <w:name w:val="toc 8"/>
    <w:basedOn w:val="Index"/>
    <w:pPr>
      <w:tabs>
        <w:tab w:val="right" w:leader="dot" w:pos="7657"/>
      </w:tabs>
      <w:ind w:left="1981"/>
    </w:pPr>
  </w:style>
  <w:style w:type="paragraph" w:styleId="Sisluet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customStyle="1" w:styleId="TableContents">
    <w:name w:val="Table Contents"/>
    <w:basedOn w:val="Normaali"/>
    <w:pPr>
      <w:suppressLineNumbers/>
    </w:pPr>
  </w:style>
  <w:style w:type="paragraph" w:customStyle="1" w:styleId="TableHeading">
    <w:name w:val="Table Heading"/>
    <w:basedOn w:val="TableContents"/>
    <w:pPr>
      <w:jc w:val="center"/>
    </w:pPr>
    <w:rPr>
      <w:b/>
      <w:bCs/>
    </w:rPr>
  </w:style>
  <w:style w:type="paragraph" w:styleId="NormaaliWWW">
    <w:name w:val="Normal (Web)"/>
    <w:basedOn w:val="Normaali"/>
    <w:uiPriority w:val="99"/>
    <w:unhideWhenUsed/>
    <w:rsid w:val="00743051"/>
    <w:pPr>
      <w:suppressAutoHyphens w:val="0"/>
      <w:autoSpaceDE/>
      <w:spacing w:before="100" w:beforeAutospacing="1" w:after="100" w:afterAutospacing="1"/>
      <w:jc w:val="left"/>
    </w:pPr>
    <w:rPr>
      <w:lang w:val="fi-FI" w:eastAsia="fi-FI"/>
    </w:rPr>
  </w:style>
  <w:style w:type="paragraph" w:styleId="Sisllysluettelonotsikko">
    <w:name w:val="TOC Heading"/>
    <w:basedOn w:val="Otsikko1"/>
    <w:next w:val="Normaali"/>
    <w:uiPriority w:val="39"/>
    <w:unhideWhenUsed/>
    <w:qFormat/>
    <w:rsid w:val="005D5D40"/>
    <w:pPr>
      <w:keepLines/>
      <w:pageBreakBefore w:val="0"/>
      <w:numPr>
        <w:numId w:val="0"/>
      </w:numPr>
      <w:suppressAutoHyphens w:val="0"/>
      <w:autoSpaceDE/>
      <w:spacing w:before="240" w:after="0" w:line="259" w:lineRule="auto"/>
      <w:outlineLvl w:val="9"/>
    </w:pPr>
    <w:rPr>
      <w:rFonts w:ascii="Calibri Light" w:hAnsi="Calibri Light" w:cs="Times New Roman"/>
      <w:color w:val="2E74B5"/>
      <w:sz w:val="32"/>
      <w:szCs w:val="32"/>
      <w:lang w:val="fi-FI" w:eastAsia="fi-FI"/>
    </w:rPr>
  </w:style>
  <w:style w:type="paragraph" w:styleId="Luettelokappale">
    <w:name w:val="List Paragraph"/>
    <w:basedOn w:val="Normaali"/>
    <w:uiPriority w:val="34"/>
    <w:qFormat/>
    <w:rsid w:val="00303AC7"/>
    <w:pPr>
      <w:suppressAutoHyphens w:val="0"/>
      <w:autoSpaceDE/>
      <w:spacing w:after="160" w:line="259" w:lineRule="auto"/>
      <w:ind w:left="720"/>
      <w:contextualSpacing/>
      <w:jc w:val="left"/>
    </w:pPr>
    <w:rPr>
      <w:rFonts w:asciiTheme="minorHAnsi" w:eastAsiaTheme="minorHAnsi" w:hAnsiTheme="minorHAnsi" w:cstheme="minorBidi"/>
      <w:sz w:val="22"/>
      <w:szCs w:val="22"/>
      <w:lang w:val="fi-FI"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4856401">
      <w:bodyDiv w:val="1"/>
      <w:marLeft w:val="0"/>
      <w:marRight w:val="0"/>
      <w:marTop w:val="0"/>
      <w:marBottom w:val="0"/>
      <w:divBdr>
        <w:top w:val="none" w:sz="0" w:space="0" w:color="auto"/>
        <w:left w:val="none" w:sz="0" w:space="0" w:color="auto"/>
        <w:bottom w:val="none" w:sz="0" w:space="0" w:color="auto"/>
        <w:right w:val="none" w:sz="0" w:space="0" w:color="auto"/>
      </w:divBdr>
    </w:div>
    <w:div w:id="2010139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8.jpe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hyperlink" Target="https://www.nngroup.com/articles/ten-usability-heuristics/"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2.jpeg"/><Relationship Id="rId29" Type="http://schemas.openxmlformats.org/officeDocument/2006/relationships/image" Target="media/image11.jpeg"/><Relationship Id="rId41" Type="http://schemas.openxmlformats.org/officeDocument/2006/relationships/hyperlink" Target="mailto:niko_cu@hot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image" Target="media/image18.png"/><Relationship Id="rId40" Type="http://schemas.openxmlformats.org/officeDocument/2006/relationships/hyperlink" Target="mailto:jussi.jokio@student.oulu.fi"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AF9D9-B41C-43EA-8298-279643D23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27</Pages>
  <Words>2753</Words>
  <Characters>22300</Characters>
  <Application>Microsoft Office Word</Application>
  <DocSecurity>0</DocSecurity>
  <Lines>185</Lines>
  <Paragraphs>50</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Muodollisia ohjeita</vt:lpstr>
      <vt:lpstr>Muodollisia ohjeita</vt:lpstr>
    </vt:vector>
  </TitlesOfParts>
  <Company>University of Oulu</Company>
  <LinksUpToDate>false</LinksUpToDate>
  <CharactersWithSpaces>25003</CharactersWithSpaces>
  <SharedDoc>false</SharedDoc>
  <HLinks>
    <vt:vector size="18" baseType="variant">
      <vt:variant>
        <vt:i4>5374021</vt:i4>
      </vt:variant>
      <vt:variant>
        <vt:i4>9</vt:i4>
      </vt:variant>
      <vt:variant>
        <vt:i4>0</vt:i4>
      </vt:variant>
      <vt:variant>
        <vt:i4>5</vt:i4>
      </vt:variant>
      <vt:variant>
        <vt:lpwstr>mailto:niko_cu@hotmail.com</vt:lpwstr>
      </vt:variant>
      <vt:variant>
        <vt:lpwstr/>
      </vt:variant>
      <vt:variant>
        <vt:i4>3080210</vt:i4>
      </vt:variant>
      <vt:variant>
        <vt:i4>6</vt:i4>
      </vt:variant>
      <vt:variant>
        <vt:i4>0</vt:i4>
      </vt:variant>
      <vt:variant>
        <vt:i4>5</vt:i4>
      </vt:variant>
      <vt:variant>
        <vt:lpwstr>mailto:jussi.jokio@student.oulu.fi</vt:lpwstr>
      </vt:variant>
      <vt:variant>
        <vt:lpwstr/>
      </vt:variant>
      <vt:variant>
        <vt:i4>7340150</vt:i4>
      </vt:variant>
      <vt:variant>
        <vt:i4>3</vt:i4>
      </vt:variant>
      <vt:variant>
        <vt:i4>0</vt:i4>
      </vt:variant>
      <vt:variant>
        <vt:i4>5</vt:i4>
      </vt:variant>
      <vt:variant>
        <vt:lpwstr>https://www.nngroup.com/articles/ten-usability-heuristics/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Muodollisia ohjeita</dc:title>
  <dc:subject/>
  <dc:creator>Jouni Lappalainen</dc:creator>
  <cp:keywords/>
  <cp:lastModifiedBy>Jussi Jokio</cp:lastModifiedBy>
  <cp:revision>12</cp:revision>
  <cp:lastPrinted>2016-09-19T13:06:00Z</cp:lastPrinted>
  <dcterms:created xsi:type="dcterms:W3CDTF">2016-12-13T13:33:00Z</dcterms:created>
  <dcterms:modified xsi:type="dcterms:W3CDTF">2016-12-14T17:09:00Z</dcterms:modified>
</cp:coreProperties>
</file>